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38F52" w14:textId="2BE8F7FE" w:rsidR="00A66B18" w:rsidRDefault="008751FF" w:rsidP="00C547C4">
      <w:pPr>
        <w:ind w:left="0"/>
      </w:pPr>
      <w:r>
        <w:rPr>
          <w:noProof/>
        </w:rPr>
        <mc:AlternateContent>
          <mc:Choice Requires="wps">
            <w:drawing>
              <wp:anchor distT="45720" distB="45720" distL="114300" distR="114300" simplePos="0" relativeHeight="251659264" behindDoc="0" locked="0" layoutInCell="1" allowOverlap="1" wp14:anchorId="58C743F3" wp14:editId="26554AE7">
                <wp:simplePos x="0" y="0"/>
                <wp:positionH relativeFrom="column">
                  <wp:posOffset>-457300</wp:posOffset>
                </wp:positionH>
                <wp:positionV relativeFrom="paragraph">
                  <wp:posOffset>190500</wp:posOffset>
                </wp:positionV>
                <wp:extent cx="3619500" cy="180022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800225"/>
                        </a:xfrm>
                        <a:prstGeom prst="rect">
                          <a:avLst/>
                        </a:prstGeom>
                        <a:noFill/>
                        <a:ln w="9525">
                          <a:noFill/>
                          <a:miter lim="800000"/>
                          <a:headEnd/>
                          <a:tailEnd/>
                        </a:ln>
                      </wps:spPr>
                      <wps:txbx>
                        <w:txbxContent>
                          <w:p w14:paraId="4D131F65" w14:textId="1C73A4F2" w:rsidR="00C547C4" w:rsidRDefault="008751FF">
                            <w:r w:rsidRPr="008751FF">
                              <w:rPr>
                                <w:noProof/>
                              </w:rPr>
                              <w:drawing>
                                <wp:inline distT="0" distB="0" distL="0" distR="0" wp14:anchorId="22FACA86" wp14:editId="0A38334D">
                                  <wp:extent cx="2219252" cy="959909"/>
                                  <wp:effectExtent l="0" t="0" r="0" b="0"/>
                                  <wp:docPr id="5" name="Picture 2">
                                    <a:extLst xmlns:a="http://schemas.openxmlformats.org/drawingml/2006/main">
                                      <a:ext uri="{FF2B5EF4-FFF2-40B4-BE49-F238E27FC236}">
                                        <a16:creationId xmlns:a16="http://schemas.microsoft.com/office/drawing/2014/main" id="{E25F5E02-126A-F9C7-D6BA-2B12F3012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E25F5E02-126A-F9C7-D6BA-2B12F3012457}"/>
                                              </a:ext>
                                            </a:extLst>
                                          </pic:cNvPr>
                                          <pic:cNvPicPr>
                                            <a:picLocks noChangeAspect="1"/>
                                          </pic:cNvPicPr>
                                        </pic:nvPicPr>
                                        <pic:blipFill rotWithShape="1">
                                          <a:blip r:embed="rId10" cstate="print">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t="27702" b="29062"/>
                                          <a:stretch/>
                                        </pic:blipFill>
                                        <pic:spPr>
                                          <a:xfrm>
                                            <a:off x="0" y="0"/>
                                            <a:ext cx="2219252" cy="95990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C743F3" id="_x0000_t202" coordsize="21600,21600" o:spt="202" path="m,l,21600r21600,l21600,xe">
                <v:stroke joinstyle="miter"/>
                <v:path gradientshapeok="t" o:connecttype="rect"/>
              </v:shapetype>
              <v:shape id="Zone de texte 2" o:spid="_x0000_s1026" type="#_x0000_t202" style="position:absolute;margin-left:-36pt;margin-top:15pt;width:285pt;height:141.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" filled="f" stroked="f">
                <v:textbox>
                  <w:txbxContent>
                    <w:p w14:paraId="4D131F65" w14:textId="1C73A4F2" w:rsidR="00C547C4" w:rsidRDefault="008751FF">
                      <w:r w:rsidRPr="008751FF">
                        <w:rPr>
                          <w:noProof/>
                        </w:rPr>
                        <w:drawing>
                          <wp:inline distT="0" distB="0" distL="0" distR="0" wp14:anchorId="22FACA86" wp14:editId="0A38334D">
                            <wp:extent cx="2219252" cy="959909"/>
                            <wp:effectExtent l="0" t="0" r="0" b="0"/>
                            <wp:docPr id="5" name="Picture 2">
                              <a:extLst xmlns:a="http://schemas.openxmlformats.org/drawingml/2006/main">
                                <a:ext uri="{FF2B5EF4-FFF2-40B4-BE49-F238E27FC236}">
                                  <a16:creationId xmlns:a16="http://schemas.microsoft.com/office/drawing/2014/main" id="{E25F5E02-126A-F9C7-D6BA-2B12F3012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E25F5E02-126A-F9C7-D6BA-2B12F3012457}"/>
                                        </a:ext>
                                      </a:extLst>
                                    </pic:cNvPr>
                                    <pic:cNvPicPr>
                                      <a:picLocks noChangeAspect="1"/>
                                    </pic:cNvPicPr>
                                  </pic:nvPicPr>
                                  <pic:blipFill rotWithShape="1">
                                    <a:blip r:embed="rId12" cstate="print">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t="27702" b="29062"/>
                                    <a:stretch/>
                                  </pic:blipFill>
                                  <pic:spPr>
                                    <a:xfrm>
                                      <a:off x="0" y="0"/>
                                      <a:ext cx="2219252" cy="959909"/>
                                    </a:xfrm>
                                    <a:prstGeom prst="rect">
                                      <a:avLst/>
                                    </a:prstGeom>
                                  </pic:spPr>
                                </pic:pic>
                              </a:graphicData>
                            </a:graphic>
                          </wp:inline>
                        </w:drawing>
                      </w:r>
                    </w:p>
                  </w:txbxContent>
                </v:textbox>
                <w10:wrap type="square"/>
              </v:shape>
            </w:pict>
          </mc:Fallback>
        </mc:AlternateContent>
      </w:r>
      <w:r w:rsidR="001C7489">
        <w:rPr>
          <w:noProof/>
        </w:rPr>
        <mc:AlternateContent>
          <mc:Choice Requires="wps">
            <w:drawing>
              <wp:anchor distT="45720" distB="45720" distL="114300" distR="114300" simplePos="0" relativeHeight="251661312" behindDoc="0" locked="0" layoutInCell="1" allowOverlap="1" wp14:anchorId="1D101786" wp14:editId="237EA3EA">
                <wp:simplePos x="0" y="0"/>
                <wp:positionH relativeFrom="column">
                  <wp:posOffset>4374415</wp:posOffset>
                </wp:positionH>
                <wp:positionV relativeFrom="paragraph">
                  <wp:posOffset>0</wp:posOffset>
                </wp:positionV>
                <wp:extent cx="2360930" cy="140462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C3907F" w14:textId="63167D0F" w:rsidR="001C7489" w:rsidRDefault="001C7489">
                            <w:r>
                              <w:rPr>
                                <w:noProof/>
                              </w:rPr>
                              <w:drawing>
                                <wp:inline distT="0" distB="0" distL="0" distR="0" wp14:anchorId="1AF7F3AB" wp14:editId="354BAD7B">
                                  <wp:extent cx="1349007" cy="1349550"/>
                                  <wp:effectExtent l="0" t="0" r="3810" b="0"/>
                                  <wp:docPr id="9" name="Image 8">
                                    <a:extLst xmlns:a="http://schemas.openxmlformats.org/drawingml/2006/main">
                                      <a:ext uri="{FF2B5EF4-FFF2-40B4-BE49-F238E27FC236}">
                                        <a16:creationId xmlns:a16="http://schemas.microsoft.com/office/drawing/2014/main" id="{4E558FDA-1282-4E87-6FDC-779E8BCE6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4E558FDA-1282-4E87-6FDC-779E8BCE66E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9007" cy="134955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101786" id="_x0000_s1027" type="#_x0000_t202" style="position:absolute;margin-left:344.45pt;margin-top:0;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" filled="f" stroked="f">
                <v:textbox style="mso-fit-shape-to-text:t">
                  <w:txbxContent>
                    <w:p w14:paraId="51C3907F" w14:textId="63167D0F" w:rsidR="001C7489" w:rsidRDefault="001C7489">
                      <w:r>
                        <w:rPr>
                          <w:noProof/>
                        </w:rPr>
                        <w:drawing>
                          <wp:inline distT="0" distB="0" distL="0" distR="0" wp14:anchorId="1AF7F3AB" wp14:editId="354BAD7B">
                            <wp:extent cx="1349007" cy="1349550"/>
                            <wp:effectExtent l="0" t="0" r="3810" b="0"/>
                            <wp:docPr id="9" name="Image 8">
                              <a:extLst xmlns:a="http://schemas.openxmlformats.org/drawingml/2006/main">
                                <a:ext uri="{FF2B5EF4-FFF2-40B4-BE49-F238E27FC236}">
                                  <a16:creationId xmlns:a16="http://schemas.microsoft.com/office/drawing/2014/main" id="{4E558FDA-1282-4E87-6FDC-779E8BCE6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4E558FDA-1282-4E87-6FDC-779E8BCE66E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9007" cy="1349550"/>
                                    </a:xfrm>
                                    <a:prstGeom prst="rect">
                                      <a:avLst/>
                                    </a:prstGeom>
                                  </pic:spPr>
                                </pic:pic>
                              </a:graphicData>
                            </a:graphic>
                          </wp:inline>
                        </w:drawing>
                      </w:r>
                    </w:p>
                  </w:txbxContent>
                </v:textbox>
                <w10:wrap type="square"/>
              </v:shape>
            </w:pict>
          </mc:Fallback>
        </mc:AlternateContent>
      </w:r>
      <w:r w:rsidR="00C547C4" w:rsidRPr="00C547C4">
        <w:t xml:space="preserve">   </w:t>
      </w:r>
    </w:p>
    <w:p w14:paraId="559E14C1" w14:textId="3CF738D3" w:rsidR="00C547C4" w:rsidRDefault="00C547C4" w:rsidP="00C547C4">
      <w:pPr>
        <w:ind w:left="0"/>
      </w:pPr>
    </w:p>
    <w:p w14:paraId="2C8F1365" w14:textId="21614FED" w:rsidR="00C547C4" w:rsidRDefault="00C547C4" w:rsidP="008751FF">
      <w:pPr>
        <w:ind w:left="0"/>
      </w:pPr>
    </w:p>
    <w:p w14:paraId="07E7D705" w14:textId="77777777" w:rsidR="00C547C4" w:rsidRDefault="00C547C4" w:rsidP="00C547C4">
      <w:pPr>
        <w:ind w:left="0"/>
      </w:pPr>
    </w:p>
    <w:p w14:paraId="64309FAC" w14:textId="42C32708" w:rsidR="00C547C4" w:rsidRDefault="00C547C4" w:rsidP="00C547C4">
      <w:pPr>
        <w:ind w:left="0"/>
      </w:pPr>
    </w:p>
    <w:p w14:paraId="386A86EA" w14:textId="74C16459" w:rsidR="00C547C4" w:rsidRDefault="00C547C4" w:rsidP="00C547C4">
      <w:pPr>
        <w:ind w:left="0"/>
        <w:jc w:val="center"/>
        <w:rPr>
          <w:b/>
          <w:bCs/>
          <w:color w:val="0070C0"/>
          <w:sz w:val="56"/>
          <w:szCs w:val="48"/>
        </w:rPr>
      </w:pPr>
    </w:p>
    <w:p w14:paraId="3A33AF68" w14:textId="27B5F59B" w:rsidR="008751FF" w:rsidRDefault="008751FF" w:rsidP="00C547C4">
      <w:pPr>
        <w:ind w:left="0"/>
        <w:jc w:val="center"/>
        <w:rPr>
          <w:b/>
          <w:bCs/>
          <w:color w:val="0070C0"/>
          <w:sz w:val="56"/>
          <w:szCs w:val="48"/>
        </w:rPr>
      </w:pPr>
    </w:p>
    <w:p w14:paraId="0A9C1646" w14:textId="77777777" w:rsidR="008751FF" w:rsidRPr="00C547C4" w:rsidRDefault="008751FF" w:rsidP="00C547C4">
      <w:pPr>
        <w:ind w:left="0"/>
        <w:jc w:val="center"/>
        <w:rPr>
          <w:b/>
          <w:bCs/>
          <w:color w:val="0070C0"/>
          <w:sz w:val="56"/>
          <w:szCs w:val="48"/>
        </w:rPr>
      </w:pPr>
    </w:p>
    <w:p w14:paraId="69C69B64" w14:textId="33CCA577" w:rsidR="00C547C4" w:rsidRPr="00C547C4" w:rsidRDefault="00C547C4" w:rsidP="00C547C4">
      <w:pPr>
        <w:ind w:left="0"/>
        <w:jc w:val="center"/>
        <w:rPr>
          <w:b/>
          <w:bCs/>
          <w:color w:val="0070C0"/>
          <w:sz w:val="56"/>
          <w:szCs w:val="48"/>
        </w:rPr>
      </w:pPr>
      <w:r w:rsidRPr="00C547C4">
        <w:rPr>
          <w:b/>
          <w:bCs/>
          <w:color w:val="0070C0"/>
          <w:sz w:val="56"/>
          <w:szCs w:val="48"/>
        </w:rPr>
        <w:t xml:space="preserve">Travaux </w:t>
      </w:r>
      <w:r w:rsidR="000D72F7">
        <w:rPr>
          <w:b/>
          <w:bCs/>
          <w:color w:val="0070C0"/>
          <w:sz w:val="56"/>
          <w:szCs w:val="48"/>
        </w:rPr>
        <w:t>pratiques</w:t>
      </w:r>
    </w:p>
    <w:p w14:paraId="03444A1C" w14:textId="77777777" w:rsidR="00C547C4" w:rsidRDefault="00C547C4" w:rsidP="00137E15">
      <w:pPr>
        <w:ind w:left="0"/>
        <w:jc w:val="center"/>
        <w:rPr>
          <w:b/>
          <w:bCs/>
          <w:color w:val="0070C0"/>
          <w:sz w:val="56"/>
          <w:szCs w:val="48"/>
        </w:rPr>
      </w:pPr>
      <w:r w:rsidRPr="00C547C4">
        <w:rPr>
          <w:b/>
          <w:bCs/>
          <w:color w:val="0070C0"/>
          <w:sz w:val="56"/>
          <w:szCs w:val="48"/>
        </w:rPr>
        <w:t>Programmation web II</w:t>
      </w:r>
    </w:p>
    <w:p w14:paraId="6DDBD488" w14:textId="379878EF" w:rsidR="000053C9" w:rsidRDefault="000B3F52" w:rsidP="00137E15">
      <w:pPr>
        <w:ind w:left="0"/>
        <w:jc w:val="center"/>
        <w:rPr>
          <w:b/>
          <w:bCs/>
          <w:color w:val="0070C0"/>
          <w:sz w:val="56"/>
          <w:szCs w:val="48"/>
        </w:rPr>
      </w:pPr>
      <w:r>
        <w:rPr>
          <w:b/>
          <w:bCs/>
          <w:color w:val="0070C0"/>
          <w:sz w:val="56"/>
          <w:szCs w:val="48"/>
        </w:rPr>
        <w:t>T</w:t>
      </w:r>
      <w:r w:rsidR="00F71158">
        <w:rPr>
          <w:b/>
          <w:bCs/>
          <w:color w:val="0070C0"/>
          <w:sz w:val="56"/>
          <w:szCs w:val="48"/>
        </w:rPr>
        <w:t>P</w:t>
      </w:r>
      <w:r w:rsidR="000D72F7">
        <w:rPr>
          <w:b/>
          <w:bCs/>
          <w:color w:val="0070C0"/>
          <w:sz w:val="56"/>
          <w:szCs w:val="48"/>
        </w:rPr>
        <w:t xml:space="preserve"> </w:t>
      </w:r>
      <w:r w:rsidR="00FD3348">
        <w:rPr>
          <w:b/>
          <w:bCs/>
          <w:color w:val="0070C0"/>
          <w:sz w:val="56"/>
          <w:szCs w:val="48"/>
        </w:rPr>
        <w:t>6</w:t>
      </w:r>
      <w:bookmarkStart w:id="0" w:name="_GoBack"/>
      <w:bookmarkEnd w:id="0"/>
    </w:p>
    <w:p w14:paraId="30614596" w14:textId="25077133" w:rsidR="000D72F7" w:rsidRDefault="000D72F7" w:rsidP="00137E15">
      <w:pPr>
        <w:ind w:left="0"/>
        <w:jc w:val="center"/>
        <w:rPr>
          <w:b/>
          <w:bCs/>
          <w:color w:val="auto"/>
          <w:sz w:val="56"/>
          <w:szCs w:val="48"/>
        </w:rPr>
      </w:pPr>
    </w:p>
    <w:p w14:paraId="298E6B26" w14:textId="57B15E6E" w:rsidR="00325CAB" w:rsidRDefault="00325CAB" w:rsidP="00137E15">
      <w:pPr>
        <w:ind w:left="0"/>
        <w:jc w:val="center"/>
        <w:rPr>
          <w:b/>
          <w:bCs/>
          <w:color w:val="auto"/>
          <w:sz w:val="56"/>
          <w:szCs w:val="48"/>
        </w:rPr>
      </w:pPr>
    </w:p>
    <w:p w14:paraId="4A8082B1" w14:textId="77777777" w:rsidR="00325CAB" w:rsidRDefault="00325CAB" w:rsidP="00137E15">
      <w:pPr>
        <w:ind w:left="0"/>
        <w:jc w:val="center"/>
        <w:rPr>
          <w:b/>
          <w:bCs/>
          <w:color w:val="auto"/>
          <w:sz w:val="56"/>
          <w:szCs w:val="48"/>
        </w:rPr>
      </w:pPr>
    </w:p>
    <w:p w14:paraId="789B2EE2" w14:textId="746279A0" w:rsidR="000D72F7" w:rsidRDefault="000D72F7" w:rsidP="00137E15">
      <w:pPr>
        <w:ind w:left="0"/>
        <w:jc w:val="center"/>
        <w:rPr>
          <w:b/>
          <w:bCs/>
          <w:color w:val="auto"/>
          <w:sz w:val="56"/>
          <w:szCs w:val="48"/>
        </w:rPr>
      </w:pPr>
    </w:p>
    <w:p w14:paraId="00E0F420" w14:textId="77777777" w:rsidR="000D72F7" w:rsidRPr="000D72F7" w:rsidRDefault="000D72F7" w:rsidP="00137E15">
      <w:pPr>
        <w:ind w:left="0"/>
        <w:jc w:val="center"/>
        <w:rPr>
          <w:b/>
          <w:bCs/>
          <w:color w:val="auto"/>
          <w:sz w:val="56"/>
          <w:szCs w:val="48"/>
        </w:rPr>
      </w:pPr>
    </w:p>
    <w:p w14:paraId="251687DB" w14:textId="5C802934" w:rsidR="002F33C1" w:rsidRDefault="000053C9" w:rsidP="00407351">
      <w:pPr>
        <w:ind w:left="0"/>
        <w:jc w:val="center"/>
        <w:rPr>
          <w:b/>
          <w:bCs/>
          <w:color w:val="0070C0"/>
          <w:sz w:val="56"/>
          <w:szCs w:val="48"/>
        </w:rPr>
      </w:pPr>
      <w:r>
        <w:rPr>
          <w:b/>
          <w:bCs/>
          <w:color w:val="0070C0"/>
          <w:sz w:val="56"/>
          <w:szCs w:val="48"/>
        </w:rPr>
        <w:t>2024-2025</w:t>
      </w:r>
    </w:p>
    <w:p w14:paraId="18552E85" w14:textId="7984E2FC" w:rsidR="004053B3" w:rsidRPr="004053B3" w:rsidRDefault="00E0746C" w:rsidP="004053B3">
      <w:pPr>
        <w:pStyle w:val="ng-star-inserted"/>
        <w:numPr>
          <w:ilvl w:val="0"/>
          <w:numId w:val="31"/>
        </w:numPr>
        <w:rPr>
          <w:rStyle w:val="ng-star-inserted1"/>
          <w:b/>
          <w:bCs/>
          <w:sz w:val="10"/>
          <w:szCs w:val="10"/>
        </w:rPr>
      </w:pPr>
      <w:r w:rsidRPr="00E0746C">
        <w:rPr>
          <w:rFonts w:eastAsiaTheme="minorHAnsi"/>
          <w:b/>
          <w:bCs/>
          <w:sz w:val="28"/>
          <w:szCs w:val="22"/>
        </w:rPr>
        <w:lastRenderedPageBreak/>
        <w:t xml:space="preserve">Travail Pratique 2 : </w:t>
      </w:r>
      <w:r w:rsidR="004053B3" w:rsidRPr="004053B3">
        <w:rPr>
          <w:rFonts w:eastAsiaTheme="minorHAnsi"/>
          <w:b/>
          <w:bCs/>
          <w:sz w:val="28"/>
          <w:szCs w:val="22"/>
        </w:rPr>
        <w:t>Ma Première Application React - Liste de Tâches Statique</w:t>
      </w:r>
    </w:p>
    <w:p w14:paraId="3ED9230F" w14:textId="1833DA94" w:rsidR="00407351" w:rsidRDefault="00407351" w:rsidP="00466405">
      <w:pPr>
        <w:pStyle w:val="ng-star-inserted"/>
      </w:pPr>
      <w:r>
        <w:rPr>
          <w:rStyle w:val="ng-star-inserted1"/>
          <w:b/>
          <w:bCs/>
        </w:rPr>
        <w:t>Objectifs du TP :</w:t>
      </w:r>
    </w:p>
    <w:p w14:paraId="758A37FE" w14:textId="77777777" w:rsidR="00466405" w:rsidRDefault="00466405" w:rsidP="00407351">
      <w:pPr>
        <w:pStyle w:val="ng-star-inserted"/>
        <w:ind w:firstLine="360"/>
        <w:rPr>
          <w:rStyle w:val="ng-star-inserted1"/>
          <w:b/>
          <w:bCs/>
        </w:rPr>
      </w:pPr>
      <w:r>
        <w:t>Mettre en pratique les concepts fondamentaux de React (composants fonctionnels, JSX, props, composition) en créant une application simple affichant une liste de tâches prédéfinies.</w:t>
      </w:r>
      <w:r w:rsidRPr="00407351">
        <w:rPr>
          <w:rStyle w:val="ng-star-inserted1"/>
          <w:b/>
          <w:bCs/>
        </w:rPr>
        <w:t xml:space="preserve"> </w:t>
      </w:r>
    </w:p>
    <w:p w14:paraId="1C29ED2A" w14:textId="37E39DAA" w:rsidR="00466405" w:rsidRDefault="00466405" w:rsidP="00466405">
      <w:pPr>
        <w:spacing w:before="100" w:beforeAutospacing="1" w:after="100" w:afterAutospacing="1"/>
        <w:ind w:left="0" w:right="0"/>
        <w:rPr>
          <w:rFonts w:ascii="Times New Roman" w:eastAsia="Times New Roman" w:hAnsi="Times New Roman" w:cs="Times New Roman"/>
          <w:color w:val="auto"/>
          <w:kern w:val="0"/>
          <w:szCs w:val="24"/>
          <w:lang w:eastAsia="fr-FR"/>
        </w:rPr>
      </w:pPr>
      <w:r w:rsidRPr="00466405">
        <w:rPr>
          <w:rFonts w:ascii="Times New Roman" w:eastAsia="Times New Roman" w:hAnsi="Times New Roman" w:cs="Times New Roman"/>
          <w:b/>
          <w:bCs/>
          <w:color w:val="auto"/>
          <w:kern w:val="0"/>
          <w:szCs w:val="24"/>
          <w:lang w:eastAsia="fr-FR"/>
        </w:rPr>
        <w:t>Contexte :</w:t>
      </w:r>
      <w:r w:rsidRPr="00466405">
        <w:rPr>
          <w:rFonts w:ascii="Times New Roman" w:eastAsia="Times New Roman" w:hAnsi="Times New Roman" w:cs="Times New Roman"/>
          <w:color w:val="auto"/>
          <w:kern w:val="0"/>
          <w:szCs w:val="24"/>
          <w:lang w:eastAsia="fr-FR"/>
        </w:rPr>
        <w:br/>
        <w:t xml:space="preserve">Vous allez développer une petite application web statique qui présente une liste de tâches. Chaque tâche possède un nom et un statut indiquant si elle est complétée ou non. L'ensemble de l'application sera construit en utilisant </w:t>
      </w:r>
      <w:r w:rsidRPr="00466405">
        <w:rPr>
          <w:rFonts w:ascii="Times New Roman" w:eastAsia="Times New Roman" w:hAnsi="Times New Roman" w:cs="Times New Roman"/>
          <w:b/>
          <w:bCs/>
          <w:color w:val="auto"/>
          <w:kern w:val="0"/>
          <w:szCs w:val="24"/>
          <w:lang w:eastAsia="fr-FR"/>
        </w:rPr>
        <w:t>exclusivement des composants fonctionnels</w:t>
      </w:r>
      <w:r w:rsidRPr="00466405">
        <w:rPr>
          <w:rFonts w:ascii="Times New Roman" w:eastAsia="Times New Roman" w:hAnsi="Times New Roman" w:cs="Times New Roman"/>
          <w:color w:val="auto"/>
          <w:kern w:val="0"/>
          <w:szCs w:val="24"/>
          <w:lang w:eastAsia="fr-FR"/>
        </w:rPr>
        <w:t>.</w:t>
      </w:r>
    </w:p>
    <w:p w14:paraId="462D7F41" w14:textId="77777777" w:rsidR="00466405" w:rsidRDefault="00466405" w:rsidP="00466405">
      <w:pPr>
        <w:pStyle w:val="ng-star-inserted"/>
      </w:pPr>
      <w:r>
        <w:rPr>
          <w:rStyle w:val="ng-star-inserted1"/>
          <w:b/>
          <w:bCs/>
        </w:rPr>
        <w:t>Tâches à réaliser :</w:t>
      </w:r>
    </w:p>
    <w:p w14:paraId="5A77B967" w14:textId="77777777" w:rsidR="00466405" w:rsidRDefault="00466405" w:rsidP="00466405">
      <w:pPr>
        <w:pStyle w:val="ng-star-inserted"/>
        <w:numPr>
          <w:ilvl w:val="0"/>
          <w:numId w:val="29"/>
        </w:numPr>
      </w:pPr>
      <w:r>
        <w:rPr>
          <w:rStyle w:val="ng-star-inserted1"/>
          <w:b/>
          <w:bCs/>
        </w:rPr>
        <w:t>Structure du Projet :</w:t>
      </w:r>
    </w:p>
    <w:p w14:paraId="3E1087A0" w14:textId="77777777" w:rsidR="00466405" w:rsidRDefault="00466405" w:rsidP="00466405">
      <w:pPr>
        <w:pStyle w:val="ng-star-inserted"/>
        <w:numPr>
          <w:ilvl w:val="1"/>
          <w:numId w:val="29"/>
        </w:numPr>
      </w:pPr>
      <w:r>
        <w:rPr>
          <w:rStyle w:val="ng-star-inserted1"/>
        </w:rPr>
        <w:t xml:space="preserve">Assurez-vous d'avoir un projet React fonctionnel (par exemple, créé avec </w:t>
      </w:r>
      <w:r>
        <w:rPr>
          <w:rStyle w:val="inline-code"/>
          <w:rFonts w:eastAsiaTheme="minorHAnsi"/>
        </w:rPr>
        <w:t>create-react-app</w:t>
      </w:r>
      <w:r>
        <w:rPr>
          <w:rStyle w:val="ng-star-inserted1"/>
        </w:rPr>
        <w:t>).</w:t>
      </w:r>
    </w:p>
    <w:p w14:paraId="1B2FCB7C" w14:textId="77777777" w:rsidR="00466405" w:rsidRDefault="00466405" w:rsidP="00466405">
      <w:pPr>
        <w:pStyle w:val="ng-star-inserted"/>
        <w:numPr>
          <w:ilvl w:val="1"/>
          <w:numId w:val="29"/>
        </w:numPr>
      </w:pPr>
      <w:r>
        <w:rPr>
          <w:rStyle w:val="ng-star-inserted1"/>
        </w:rPr>
        <w:t xml:space="preserve">Créez un répertoire </w:t>
      </w:r>
      <w:r>
        <w:rPr>
          <w:rStyle w:val="inline-code"/>
          <w:rFonts w:eastAsiaTheme="minorHAnsi"/>
        </w:rPr>
        <w:t>src/components</w:t>
      </w:r>
      <w:r>
        <w:rPr>
          <w:rStyle w:val="ng-star-inserted1"/>
        </w:rPr>
        <w:t xml:space="preserve"> pour organiser vos composants personnalisés.</w:t>
      </w:r>
    </w:p>
    <w:p w14:paraId="139E1D08" w14:textId="77777777" w:rsidR="00466405" w:rsidRDefault="00466405" w:rsidP="00466405">
      <w:pPr>
        <w:pStyle w:val="ng-star-inserted"/>
        <w:numPr>
          <w:ilvl w:val="0"/>
          <w:numId w:val="29"/>
        </w:numPr>
      </w:pPr>
      <w:r>
        <w:rPr>
          <w:rStyle w:val="ng-star-inserted1"/>
          <w:b/>
          <w:bCs/>
        </w:rPr>
        <w:t xml:space="preserve">Composant </w:t>
      </w:r>
      <w:r>
        <w:rPr>
          <w:rStyle w:val="inline-code"/>
          <w:rFonts w:eastAsiaTheme="minorHAnsi"/>
          <w:b/>
          <w:bCs/>
        </w:rPr>
        <w:t>TaskItem</w:t>
      </w:r>
      <w:r>
        <w:rPr>
          <w:rStyle w:val="ng-star-inserted1"/>
          <w:b/>
          <w:bCs/>
        </w:rPr>
        <w:t xml:space="preserve"> (Élément de Tâche Individuel) :</w:t>
      </w:r>
    </w:p>
    <w:p w14:paraId="33CC6C3C" w14:textId="77777777" w:rsidR="00466405" w:rsidRDefault="00466405" w:rsidP="00466405">
      <w:pPr>
        <w:pStyle w:val="ng-star-inserted"/>
        <w:numPr>
          <w:ilvl w:val="1"/>
          <w:numId w:val="29"/>
        </w:numPr>
      </w:pPr>
      <w:r>
        <w:rPr>
          <w:rStyle w:val="ng-star-inserted1"/>
        </w:rPr>
        <w:t xml:space="preserve">Créez un composant nommé </w:t>
      </w:r>
      <w:r>
        <w:rPr>
          <w:rStyle w:val="inline-code"/>
          <w:rFonts w:eastAsiaTheme="minorHAnsi"/>
        </w:rPr>
        <w:t>TaskItem</w:t>
      </w:r>
      <w:r>
        <w:rPr>
          <w:rStyle w:val="ng-star-inserted1"/>
        </w:rPr>
        <w:t xml:space="preserve"> dans le répertoire </w:t>
      </w:r>
      <w:r>
        <w:rPr>
          <w:rStyle w:val="inline-code"/>
          <w:rFonts w:eastAsiaTheme="minorHAnsi"/>
        </w:rPr>
        <w:t>components</w:t>
      </w:r>
      <w:r>
        <w:rPr>
          <w:rStyle w:val="ng-star-inserted1"/>
        </w:rPr>
        <w:t>.</w:t>
      </w:r>
    </w:p>
    <w:p w14:paraId="446119B5" w14:textId="77777777" w:rsidR="00466405" w:rsidRDefault="00466405" w:rsidP="00466405">
      <w:pPr>
        <w:pStyle w:val="ng-star-inserted"/>
        <w:numPr>
          <w:ilvl w:val="1"/>
          <w:numId w:val="29"/>
        </w:numPr>
      </w:pPr>
      <w:r>
        <w:rPr>
          <w:rStyle w:val="ng-star-inserted1"/>
          <w:b/>
          <w:bCs/>
        </w:rPr>
        <w:t>Implémentation :</w:t>
      </w:r>
      <w:r>
        <w:rPr>
          <w:rStyle w:val="ng-star-inserted1"/>
        </w:rPr>
        <w:t xml:space="preserve"> Développez ce composant </w:t>
      </w:r>
      <w:r>
        <w:rPr>
          <w:rStyle w:val="ng-star-inserted1"/>
          <w:b/>
          <w:bCs/>
        </w:rPr>
        <w:t>en tant que composant fonctionnel (</w:t>
      </w:r>
      <w:r>
        <w:rPr>
          <w:rStyle w:val="inline-code"/>
          <w:rFonts w:eastAsiaTheme="minorHAnsi"/>
          <w:b/>
          <w:bCs/>
        </w:rPr>
        <w:t>function TaskItem(...)</w:t>
      </w:r>
      <w:r>
        <w:rPr>
          <w:rStyle w:val="ng-star-inserted1"/>
          <w:b/>
          <w:bCs/>
        </w:rPr>
        <w:t>)</w:t>
      </w:r>
      <w:r>
        <w:rPr>
          <w:rStyle w:val="ng-star-inserted1"/>
        </w:rPr>
        <w:t>.</w:t>
      </w:r>
    </w:p>
    <w:p w14:paraId="5C23FB69" w14:textId="19770804" w:rsidR="00466405" w:rsidRDefault="00466405" w:rsidP="00466405">
      <w:pPr>
        <w:pStyle w:val="ng-star-inserted"/>
        <w:numPr>
          <w:ilvl w:val="1"/>
          <w:numId w:val="29"/>
        </w:numPr>
      </w:pPr>
      <w:r>
        <w:rPr>
          <w:rStyle w:val="ng-star-inserted1"/>
        </w:rPr>
        <w:t xml:space="preserve">Ce composant doit recevoir deux informations via les </w:t>
      </w:r>
      <w:r>
        <w:rPr>
          <w:rStyle w:val="inline-code"/>
          <w:rFonts w:eastAsiaTheme="minorHAnsi"/>
        </w:rPr>
        <w:t>props</w:t>
      </w:r>
      <w:r>
        <w:rPr>
          <w:rStyle w:val="ng-star-inserted1"/>
        </w:rPr>
        <w:t xml:space="preserve"> : le nom de la tâche (une chaîne de caractères) et son statut (un booléen, </w:t>
      </w:r>
      <w:r>
        <w:rPr>
          <w:rStyle w:val="inline-code"/>
          <w:rFonts w:eastAsiaTheme="minorHAnsi"/>
        </w:rPr>
        <w:t>true</w:t>
      </w:r>
      <w:r>
        <w:rPr>
          <w:rStyle w:val="ng-star-inserted1"/>
        </w:rPr>
        <w:t xml:space="preserve"> pour complétée, </w:t>
      </w:r>
      <w:r>
        <w:rPr>
          <w:rStyle w:val="inline-code"/>
          <w:rFonts w:eastAsiaTheme="minorHAnsi"/>
        </w:rPr>
        <w:t>false</w:t>
      </w:r>
      <w:r>
        <w:rPr>
          <w:rStyle w:val="ng-star-inserted1"/>
        </w:rPr>
        <w:t xml:space="preserve"> sinon).</w:t>
      </w:r>
    </w:p>
    <w:p w14:paraId="6B70CFFF" w14:textId="77777777" w:rsidR="00466405" w:rsidRDefault="00466405" w:rsidP="00466405">
      <w:pPr>
        <w:pStyle w:val="ng-star-inserted"/>
        <w:numPr>
          <w:ilvl w:val="1"/>
          <w:numId w:val="29"/>
        </w:numPr>
      </w:pPr>
      <w:r>
        <w:rPr>
          <w:rStyle w:val="ng-star-inserted1"/>
        </w:rPr>
        <w:t>Le composant doit afficher le nom de la tâche. À côté du nom, il doit indiquer "(Terminée)" si la tâche est complétée, ou "(À faire)" sinon. Utilisez le JSX et une expression JavaScript (comme un opérateur ternaire) pour gérer cet affichage conditionnel.</w:t>
      </w:r>
    </w:p>
    <w:p w14:paraId="61E85635" w14:textId="77777777" w:rsidR="00466405" w:rsidRDefault="00466405" w:rsidP="00466405">
      <w:pPr>
        <w:pStyle w:val="ng-star-inserted"/>
        <w:numPr>
          <w:ilvl w:val="0"/>
          <w:numId w:val="29"/>
        </w:numPr>
      </w:pPr>
      <w:r>
        <w:rPr>
          <w:rStyle w:val="ng-star-inserted1"/>
          <w:b/>
          <w:bCs/>
        </w:rPr>
        <w:t xml:space="preserve">Composant </w:t>
      </w:r>
      <w:r>
        <w:rPr>
          <w:rStyle w:val="inline-code"/>
          <w:rFonts w:eastAsiaTheme="minorHAnsi"/>
          <w:b/>
          <w:bCs/>
        </w:rPr>
        <w:t>TaskList</w:t>
      </w:r>
      <w:r>
        <w:rPr>
          <w:rStyle w:val="ng-star-inserted1"/>
          <w:b/>
          <w:bCs/>
        </w:rPr>
        <w:t xml:space="preserve"> (Liste des Tâches) :</w:t>
      </w:r>
    </w:p>
    <w:p w14:paraId="294010BD" w14:textId="77777777" w:rsidR="00466405" w:rsidRDefault="00466405" w:rsidP="00466405">
      <w:pPr>
        <w:pStyle w:val="ng-star-inserted"/>
        <w:numPr>
          <w:ilvl w:val="1"/>
          <w:numId w:val="29"/>
        </w:numPr>
      </w:pPr>
      <w:r>
        <w:rPr>
          <w:rStyle w:val="ng-star-inserted1"/>
        </w:rPr>
        <w:t xml:space="preserve">Créez un composant nommé </w:t>
      </w:r>
      <w:r>
        <w:rPr>
          <w:rStyle w:val="inline-code"/>
          <w:rFonts w:eastAsiaTheme="minorHAnsi"/>
        </w:rPr>
        <w:t>TaskList</w:t>
      </w:r>
      <w:r>
        <w:rPr>
          <w:rStyle w:val="ng-star-inserted1"/>
        </w:rPr>
        <w:t xml:space="preserve"> dans le répertoire </w:t>
      </w:r>
      <w:r>
        <w:rPr>
          <w:rStyle w:val="inline-code"/>
          <w:rFonts w:eastAsiaTheme="minorHAnsi"/>
        </w:rPr>
        <w:t>components</w:t>
      </w:r>
      <w:r>
        <w:rPr>
          <w:rStyle w:val="ng-star-inserted1"/>
        </w:rPr>
        <w:t>.</w:t>
      </w:r>
    </w:p>
    <w:p w14:paraId="19CEE234" w14:textId="77777777" w:rsidR="00466405" w:rsidRDefault="00466405" w:rsidP="00466405">
      <w:pPr>
        <w:pStyle w:val="ng-star-inserted"/>
        <w:numPr>
          <w:ilvl w:val="1"/>
          <w:numId w:val="29"/>
        </w:numPr>
      </w:pPr>
      <w:r>
        <w:rPr>
          <w:rStyle w:val="ng-star-inserted1"/>
          <w:b/>
          <w:bCs/>
        </w:rPr>
        <w:t>Implémentation :</w:t>
      </w:r>
      <w:r>
        <w:rPr>
          <w:rStyle w:val="ng-star-inserted1"/>
        </w:rPr>
        <w:t xml:space="preserve"> Développez ce composant </w:t>
      </w:r>
      <w:r>
        <w:rPr>
          <w:rStyle w:val="ng-star-inserted1"/>
          <w:b/>
          <w:bCs/>
        </w:rPr>
        <w:t>en tant que composant fonctionnel</w:t>
      </w:r>
      <w:r>
        <w:rPr>
          <w:rStyle w:val="ng-star-inserted1"/>
        </w:rPr>
        <w:t>.</w:t>
      </w:r>
    </w:p>
    <w:p w14:paraId="30C89991" w14:textId="067B409F" w:rsidR="00466405" w:rsidRDefault="00466405" w:rsidP="00466405">
      <w:pPr>
        <w:pStyle w:val="ng-star-inserted"/>
        <w:numPr>
          <w:ilvl w:val="1"/>
          <w:numId w:val="29"/>
        </w:numPr>
        <w:rPr>
          <w:rStyle w:val="ng-star-inserted1"/>
        </w:rPr>
      </w:pPr>
      <w:r>
        <w:rPr>
          <w:rStyle w:val="ng-star-inserted1"/>
        </w:rPr>
        <w:t xml:space="preserve">Définissez un tableau JavaScript directement dans ce composant contenant au moins 3 objets "tâche". Chaque objet doit avoir une structure similaire à </w:t>
      </w:r>
      <w:r>
        <w:rPr>
          <w:rStyle w:val="inline-code"/>
          <w:rFonts w:eastAsiaTheme="minorHAnsi"/>
        </w:rPr>
        <w:t>{ id: 1, name: "Nom de la tâche", completed: false }</w:t>
      </w:r>
      <w:r>
        <w:rPr>
          <w:rStyle w:val="ng-star-inserted1"/>
        </w:rPr>
        <w:t>.</w:t>
      </w:r>
    </w:p>
    <w:p w14:paraId="52A687D3" w14:textId="533B6F40" w:rsidR="00466405" w:rsidRDefault="00466405" w:rsidP="00466405">
      <w:pPr>
        <w:pStyle w:val="ng-star-inserted"/>
        <w:spacing w:before="0" w:beforeAutospacing="0" w:after="0" w:afterAutospacing="0"/>
        <w:ind w:left="1440"/>
      </w:pPr>
      <w:r>
        <w:t>const tasks = [</w:t>
      </w:r>
    </w:p>
    <w:p w14:paraId="59B58A89" w14:textId="77777777" w:rsidR="00466405" w:rsidRDefault="00466405" w:rsidP="00466405">
      <w:pPr>
        <w:pStyle w:val="ng-star-inserted"/>
        <w:spacing w:before="0" w:beforeAutospacing="0" w:after="0" w:afterAutospacing="0"/>
        <w:ind w:left="1440"/>
      </w:pPr>
      <w:r>
        <w:t xml:space="preserve">        { id: 1, name: "Comprendre les Composants", completed: true },</w:t>
      </w:r>
    </w:p>
    <w:p w14:paraId="24907E4A" w14:textId="77777777" w:rsidR="00466405" w:rsidRDefault="00466405" w:rsidP="00466405">
      <w:pPr>
        <w:pStyle w:val="ng-star-inserted"/>
        <w:spacing w:before="0" w:beforeAutospacing="0" w:after="0" w:afterAutospacing="0"/>
        <w:ind w:left="1440"/>
      </w:pPr>
      <w:r>
        <w:t xml:space="preserve">        { id: 2, name: "Maîtriser les Props", completed: false },</w:t>
      </w:r>
    </w:p>
    <w:p w14:paraId="5649B286" w14:textId="77777777" w:rsidR="00466405" w:rsidRDefault="00466405" w:rsidP="00466405">
      <w:pPr>
        <w:pStyle w:val="ng-star-inserted"/>
        <w:spacing w:before="0" w:beforeAutospacing="0" w:after="0" w:afterAutospacing="0"/>
        <w:ind w:left="1440"/>
      </w:pPr>
      <w:r>
        <w:t xml:space="preserve">        { id: 3, name: "Explorer JSX", completed: false },</w:t>
      </w:r>
    </w:p>
    <w:p w14:paraId="416ACBF5" w14:textId="6452B01F" w:rsidR="00466405" w:rsidRDefault="00466405" w:rsidP="00466405">
      <w:pPr>
        <w:pStyle w:val="ng-star-inserted"/>
        <w:spacing w:before="0" w:beforeAutospacing="0" w:after="0" w:afterAutospacing="0"/>
        <w:ind w:left="1440"/>
      </w:pPr>
      <w:r>
        <w:t xml:space="preserve">      ];</w:t>
      </w:r>
    </w:p>
    <w:p w14:paraId="1AB81DC1" w14:textId="77777777" w:rsidR="00466405" w:rsidRDefault="00466405" w:rsidP="00466405">
      <w:pPr>
        <w:pStyle w:val="ng-star-inserted"/>
        <w:numPr>
          <w:ilvl w:val="1"/>
          <w:numId w:val="29"/>
        </w:numPr>
      </w:pPr>
      <w:r>
        <w:rPr>
          <w:rStyle w:val="ng-star-inserted1"/>
        </w:rPr>
        <w:t xml:space="preserve">Utilisez le composant </w:t>
      </w:r>
      <w:r>
        <w:rPr>
          <w:rStyle w:val="inline-code"/>
          <w:rFonts w:eastAsiaTheme="minorHAnsi"/>
        </w:rPr>
        <w:t>TaskItem</w:t>
      </w:r>
      <w:r>
        <w:rPr>
          <w:rStyle w:val="ng-star-inserted1"/>
        </w:rPr>
        <w:t xml:space="preserve"> que vous avez créé précédemment.</w:t>
      </w:r>
    </w:p>
    <w:p w14:paraId="245A32EE" w14:textId="77777777" w:rsidR="00466405" w:rsidRDefault="00466405" w:rsidP="00466405">
      <w:pPr>
        <w:pStyle w:val="ng-star-inserted"/>
        <w:numPr>
          <w:ilvl w:val="1"/>
          <w:numId w:val="29"/>
        </w:numPr>
      </w:pPr>
      <w:r>
        <w:rPr>
          <w:rStyle w:val="ng-star-inserted1"/>
        </w:rPr>
        <w:t xml:space="preserve">Dans le JSX retourné par </w:t>
      </w:r>
      <w:r>
        <w:rPr>
          <w:rStyle w:val="inline-code"/>
          <w:rFonts w:eastAsiaTheme="minorHAnsi"/>
        </w:rPr>
        <w:t>TaskList</w:t>
      </w:r>
      <w:r>
        <w:rPr>
          <w:rStyle w:val="ng-star-inserted1"/>
        </w:rPr>
        <w:t xml:space="preserve">, utilisez la méthode </w:t>
      </w:r>
      <w:r>
        <w:rPr>
          <w:rStyle w:val="inline-code"/>
          <w:rFonts w:eastAsiaTheme="minorHAnsi"/>
        </w:rPr>
        <w:t>.map()</w:t>
      </w:r>
      <w:r>
        <w:rPr>
          <w:rStyle w:val="ng-star-inserted1"/>
        </w:rPr>
        <w:t xml:space="preserve"> sur votre tableau de tâches pour afficher une liste (</w:t>
      </w:r>
      <w:r>
        <w:rPr>
          <w:rStyle w:val="inline-code"/>
          <w:rFonts w:eastAsiaTheme="minorHAnsi"/>
        </w:rPr>
        <w:t>&lt;ul&gt;</w:t>
      </w:r>
      <w:r>
        <w:rPr>
          <w:rStyle w:val="ng-star-inserted1"/>
        </w:rPr>
        <w:t xml:space="preserve">) contenant une instance de </w:t>
      </w:r>
      <w:r>
        <w:rPr>
          <w:rStyle w:val="inline-code"/>
          <w:rFonts w:eastAsiaTheme="minorHAnsi"/>
        </w:rPr>
        <w:t>TaskItem</w:t>
      </w:r>
      <w:r>
        <w:rPr>
          <w:rStyle w:val="ng-star-inserted1"/>
        </w:rPr>
        <w:t xml:space="preserve"> pour chaque tâche.</w:t>
      </w:r>
    </w:p>
    <w:p w14:paraId="3360A8AE" w14:textId="77777777" w:rsidR="00466405" w:rsidRDefault="00466405" w:rsidP="00466405">
      <w:pPr>
        <w:pStyle w:val="ng-star-inserted"/>
        <w:numPr>
          <w:ilvl w:val="1"/>
          <w:numId w:val="29"/>
        </w:numPr>
      </w:pPr>
      <w:r>
        <w:rPr>
          <w:rStyle w:val="ng-star-inserted1"/>
        </w:rPr>
        <w:t xml:space="preserve">Assurez-vous de passer correctement les </w:t>
      </w:r>
      <w:r>
        <w:rPr>
          <w:rStyle w:val="inline-code"/>
          <w:rFonts w:eastAsiaTheme="minorHAnsi"/>
        </w:rPr>
        <w:t>props</w:t>
      </w:r>
      <w:r>
        <w:rPr>
          <w:rStyle w:val="ng-star-inserted1"/>
        </w:rPr>
        <w:t xml:space="preserve"> (</w:t>
      </w:r>
      <w:r>
        <w:rPr>
          <w:rStyle w:val="inline-code"/>
          <w:rFonts w:eastAsiaTheme="minorHAnsi"/>
        </w:rPr>
        <w:t>nom</w:t>
      </w:r>
      <w:r>
        <w:rPr>
          <w:rStyle w:val="ng-star-inserted1"/>
        </w:rPr>
        <w:t xml:space="preserve"> et </w:t>
      </w:r>
      <w:r>
        <w:rPr>
          <w:rStyle w:val="inline-code"/>
          <w:rFonts w:eastAsiaTheme="minorHAnsi"/>
        </w:rPr>
        <w:t>statut</w:t>
      </w:r>
      <w:r>
        <w:rPr>
          <w:rStyle w:val="ng-star-inserted1"/>
        </w:rPr>
        <w:t xml:space="preserve">) de chaque tâche à l'instance correspondante de </w:t>
      </w:r>
      <w:r>
        <w:rPr>
          <w:rStyle w:val="inline-code"/>
          <w:rFonts w:eastAsiaTheme="minorHAnsi"/>
        </w:rPr>
        <w:t>TaskItem</w:t>
      </w:r>
      <w:r>
        <w:rPr>
          <w:rStyle w:val="ng-star-inserted1"/>
        </w:rPr>
        <w:t>.</w:t>
      </w:r>
    </w:p>
    <w:p w14:paraId="1E33FB59" w14:textId="77777777" w:rsidR="00466405" w:rsidRDefault="00466405" w:rsidP="00466405">
      <w:pPr>
        <w:pStyle w:val="ng-star-inserted"/>
        <w:numPr>
          <w:ilvl w:val="1"/>
          <w:numId w:val="29"/>
        </w:numPr>
      </w:pPr>
      <w:r>
        <w:rPr>
          <w:rStyle w:val="ng-star-inserted1"/>
          <w:b/>
          <w:bCs/>
        </w:rPr>
        <w:t>Important :</w:t>
      </w:r>
      <w:r>
        <w:rPr>
          <w:rStyle w:val="ng-star-inserted1"/>
        </w:rPr>
        <w:t xml:space="preserve"> N'oubliez pas d'ajouter la </w:t>
      </w:r>
      <w:r>
        <w:rPr>
          <w:rStyle w:val="inline-code"/>
          <w:rFonts w:eastAsiaTheme="minorHAnsi"/>
        </w:rPr>
        <w:t>prop</w:t>
      </w:r>
      <w:r>
        <w:rPr>
          <w:rStyle w:val="ng-star-inserted1"/>
        </w:rPr>
        <w:t xml:space="preserve"> </w:t>
      </w:r>
      <w:r>
        <w:rPr>
          <w:rStyle w:val="inline-code"/>
          <w:rFonts w:eastAsiaTheme="minorHAnsi"/>
        </w:rPr>
        <w:t>key</w:t>
      </w:r>
      <w:r>
        <w:rPr>
          <w:rStyle w:val="ng-star-inserted1"/>
        </w:rPr>
        <w:t xml:space="preserve"> requise par React lors du rendu de listes (utilisez l'</w:t>
      </w:r>
      <w:r>
        <w:rPr>
          <w:rStyle w:val="inline-code"/>
          <w:rFonts w:eastAsiaTheme="minorHAnsi"/>
        </w:rPr>
        <w:t>id</w:t>
      </w:r>
      <w:r>
        <w:rPr>
          <w:rStyle w:val="ng-star-inserted1"/>
        </w:rPr>
        <w:t xml:space="preserve"> de la tâche).</w:t>
      </w:r>
    </w:p>
    <w:p w14:paraId="4B3E3A88" w14:textId="77777777" w:rsidR="00466405" w:rsidRDefault="00466405" w:rsidP="00466405">
      <w:pPr>
        <w:pStyle w:val="ng-star-inserted"/>
        <w:numPr>
          <w:ilvl w:val="0"/>
          <w:numId w:val="29"/>
        </w:numPr>
      </w:pPr>
      <w:r>
        <w:rPr>
          <w:rStyle w:val="ng-star-inserted1"/>
          <w:b/>
          <w:bCs/>
        </w:rPr>
        <w:t xml:space="preserve">Intégration dans </w:t>
      </w:r>
      <w:r>
        <w:rPr>
          <w:rStyle w:val="inline-code"/>
          <w:rFonts w:eastAsiaTheme="minorHAnsi"/>
          <w:b/>
          <w:bCs/>
        </w:rPr>
        <w:t>App.js</w:t>
      </w:r>
      <w:r>
        <w:rPr>
          <w:rStyle w:val="ng-star-inserted1"/>
          <w:b/>
          <w:bCs/>
        </w:rPr>
        <w:t xml:space="preserve"> :</w:t>
      </w:r>
    </w:p>
    <w:p w14:paraId="2D584BE6" w14:textId="77777777" w:rsidR="00466405" w:rsidRDefault="00466405" w:rsidP="00466405">
      <w:pPr>
        <w:pStyle w:val="ng-star-inserted"/>
        <w:numPr>
          <w:ilvl w:val="1"/>
          <w:numId w:val="29"/>
        </w:numPr>
      </w:pPr>
      <w:r>
        <w:rPr>
          <w:rStyle w:val="ng-star-inserted1"/>
        </w:rPr>
        <w:t xml:space="preserve">Modifiez le composant principal </w:t>
      </w:r>
      <w:r>
        <w:rPr>
          <w:rStyle w:val="inline-code"/>
          <w:rFonts w:eastAsiaTheme="minorHAnsi"/>
        </w:rPr>
        <w:t>App.js</w:t>
      </w:r>
      <w:r>
        <w:rPr>
          <w:rStyle w:val="ng-star-inserted1"/>
        </w:rPr>
        <w:t xml:space="preserve"> (qui devrait déjà être un composant fonctionnel).</w:t>
      </w:r>
    </w:p>
    <w:p w14:paraId="2F647DE3" w14:textId="77777777" w:rsidR="00466405" w:rsidRDefault="00466405" w:rsidP="00466405">
      <w:pPr>
        <w:pStyle w:val="ng-star-inserted"/>
        <w:numPr>
          <w:ilvl w:val="1"/>
          <w:numId w:val="29"/>
        </w:numPr>
      </w:pPr>
      <w:r>
        <w:rPr>
          <w:rStyle w:val="ng-star-inserted1"/>
        </w:rPr>
        <w:t xml:space="preserve">Importez et affichez le composant </w:t>
      </w:r>
      <w:r>
        <w:rPr>
          <w:rStyle w:val="inline-code"/>
          <w:rFonts w:eastAsiaTheme="minorHAnsi"/>
        </w:rPr>
        <w:t>TaskList</w:t>
      </w:r>
      <w:r>
        <w:rPr>
          <w:rStyle w:val="ng-star-inserted1"/>
        </w:rPr>
        <w:t xml:space="preserve"> à l'intérieur du </w:t>
      </w:r>
      <w:r>
        <w:rPr>
          <w:rStyle w:val="inline-code"/>
          <w:rFonts w:eastAsiaTheme="minorHAnsi"/>
        </w:rPr>
        <w:t>return</w:t>
      </w:r>
      <w:r>
        <w:rPr>
          <w:rStyle w:val="ng-star-inserted1"/>
        </w:rPr>
        <w:t xml:space="preserve"> de </w:t>
      </w:r>
      <w:r>
        <w:rPr>
          <w:rStyle w:val="inline-code"/>
          <w:rFonts w:eastAsiaTheme="minorHAnsi"/>
        </w:rPr>
        <w:t>App</w:t>
      </w:r>
      <w:r>
        <w:rPr>
          <w:rStyle w:val="ng-star-inserted1"/>
        </w:rPr>
        <w:t xml:space="preserve">. Vous pouvez ajouter un titre général (ex: </w:t>
      </w:r>
      <w:r>
        <w:rPr>
          <w:rStyle w:val="inline-code"/>
          <w:rFonts w:eastAsiaTheme="minorHAnsi"/>
        </w:rPr>
        <w:t>&lt;h1&gt;Ma Liste de Tâches&lt;/h1&gt;</w:t>
      </w:r>
      <w:r>
        <w:rPr>
          <w:rStyle w:val="ng-star-inserted1"/>
        </w:rPr>
        <w:t xml:space="preserve">) dans </w:t>
      </w:r>
      <w:r>
        <w:rPr>
          <w:rStyle w:val="inline-code"/>
          <w:rFonts w:eastAsiaTheme="minorHAnsi"/>
        </w:rPr>
        <w:t>App.js</w:t>
      </w:r>
      <w:r>
        <w:rPr>
          <w:rStyle w:val="ng-star-inserted1"/>
        </w:rPr>
        <w:t xml:space="preserve"> au-dessus de </w:t>
      </w:r>
      <w:r>
        <w:rPr>
          <w:rStyle w:val="inline-code"/>
          <w:rFonts w:eastAsiaTheme="minorHAnsi"/>
        </w:rPr>
        <w:t>TaskList</w:t>
      </w:r>
      <w:r>
        <w:rPr>
          <w:rStyle w:val="ng-star-inserted1"/>
        </w:rPr>
        <w:t>.</w:t>
      </w:r>
    </w:p>
    <w:p w14:paraId="32245C26" w14:textId="02CA8725" w:rsidR="00466405" w:rsidRDefault="00466405" w:rsidP="00466405">
      <w:pPr>
        <w:spacing w:before="100" w:beforeAutospacing="1" w:after="100" w:afterAutospacing="1"/>
        <w:ind w:left="0" w:right="0"/>
        <w:rPr>
          <w:rFonts w:ascii="Times New Roman" w:eastAsia="Times New Roman" w:hAnsi="Times New Roman" w:cs="Times New Roman"/>
          <w:color w:val="auto"/>
          <w:kern w:val="0"/>
          <w:szCs w:val="24"/>
          <w:lang w:eastAsia="fr-FR"/>
        </w:rPr>
      </w:pPr>
    </w:p>
    <w:p w14:paraId="2EAF5143" w14:textId="5BCEC52A" w:rsidR="004053B3" w:rsidRPr="00E833C8" w:rsidRDefault="00DE01C0" w:rsidP="00466405">
      <w:pPr>
        <w:spacing w:before="100" w:beforeAutospacing="1" w:after="100" w:afterAutospacing="1"/>
        <w:ind w:left="0" w:right="0"/>
        <w:rPr>
          <w:rFonts w:ascii="Times New Roman" w:eastAsia="Times New Roman" w:hAnsi="Times New Roman" w:cs="Times New Roman"/>
          <w:b/>
          <w:bCs/>
          <w:color w:val="auto"/>
          <w:kern w:val="0"/>
          <w:sz w:val="28"/>
          <w:szCs w:val="28"/>
          <w:lang w:val="en-CA" w:eastAsia="fr-FR"/>
        </w:rPr>
      </w:pPr>
      <w:r w:rsidRPr="00E833C8">
        <w:rPr>
          <w:rFonts w:ascii="Times New Roman" w:eastAsia="Times New Roman" w:hAnsi="Times New Roman" w:cs="Times New Roman"/>
          <w:b/>
          <w:bCs/>
          <w:color w:val="auto"/>
          <w:kern w:val="0"/>
          <w:sz w:val="28"/>
          <w:szCs w:val="28"/>
          <w:lang w:val="en-CA" w:eastAsia="fr-FR"/>
        </w:rPr>
        <w:t xml:space="preserve">Solution </w:t>
      </w:r>
    </w:p>
    <w:p w14:paraId="64CC633C" w14:textId="32C50CAD" w:rsidR="00DE01C0" w:rsidRPr="00DE01C0" w:rsidRDefault="00DE01C0" w:rsidP="00DE01C0">
      <w:pPr>
        <w:spacing w:before="100" w:beforeAutospacing="1" w:after="100" w:afterAutospacing="1"/>
        <w:ind w:left="0" w:right="0"/>
        <w:rPr>
          <w:rFonts w:ascii="Times New Roman" w:eastAsia="Times New Roman" w:hAnsi="Times New Roman" w:cs="Times New Roman"/>
          <w:b/>
          <w:bCs/>
          <w:color w:val="auto"/>
          <w:kern w:val="0"/>
          <w:szCs w:val="24"/>
          <w:lang w:val="en-CA" w:eastAsia="fr-FR"/>
        </w:rPr>
      </w:pPr>
      <w:r w:rsidRPr="00DE01C0">
        <w:rPr>
          <w:rFonts w:ascii="Times New Roman" w:eastAsia="Times New Roman" w:hAnsi="Times New Roman" w:cs="Times New Roman"/>
          <w:b/>
          <w:bCs/>
          <w:color w:val="auto"/>
          <w:kern w:val="0"/>
          <w:szCs w:val="24"/>
          <w:lang w:val="en-CA" w:eastAsia="fr-FR"/>
        </w:rPr>
        <w:t xml:space="preserve"> src/components/TaskItem.js</w:t>
      </w:r>
    </w:p>
    <w:p w14:paraId="1377DEDC"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w:t>
      </w:r>
    </w:p>
    <w:p w14:paraId="78AD59C9"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2D5A793E"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export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default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function</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DCDCAA"/>
          <w:kern w:val="0"/>
          <w:sz w:val="21"/>
          <w:szCs w:val="21"/>
          <w:lang w:val="en-CA" w:eastAsia="fr-FR"/>
        </w:rPr>
        <w:t>TaskItem</w:t>
      </w:r>
      <w:r w:rsidRPr="00DE01C0">
        <w:rPr>
          <w:rFonts w:ascii="Consolas" w:eastAsia="Times New Roman" w:hAnsi="Consolas" w:cs="Times New Roman"/>
          <w:color w:val="CCCCCC"/>
          <w:kern w:val="0"/>
          <w:sz w:val="21"/>
          <w:szCs w:val="21"/>
          <w:lang w:val="en-CA" w:eastAsia="fr-FR"/>
        </w:rPr>
        <w:t>({</w:t>
      </w:r>
      <w:r w:rsidRPr="00DE01C0">
        <w:rPr>
          <w:rFonts w:ascii="Consolas" w:eastAsia="Times New Roman" w:hAnsi="Consolas" w:cs="Times New Roman"/>
          <w:color w:val="9CDCFE"/>
          <w:kern w:val="0"/>
          <w:sz w:val="21"/>
          <w:szCs w:val="21"/>
          <w:lang w:val="en-CA" w:eastAsia="fr-FR"/>
        </w:rPr>
        <w:t>nom</w:t>
      </w:r>
      <w:r w:rsidRPr="00DE01C0">
        <w:rPr>
          <w:rFonts w:ascii="Consolas" w:eastAsia="Times New Roman" w:hAnsi="Consolas" w:cs="Times New Roman"/>
          <w:color w:val="CCCCCC"/>
          <w:kern w:val="0"/>
          <w:sz w:val="21"/>
          <w:szCs w:val="21"/>
          <w:lang w:val="en-CA" w:eastAsia="fr-FR"/>
        </w:rPr>
        <w:t>,</w:t>
      </w:r>
      <w:r w:rsidRPr="00DE01C0">
        <w:rPr>
          <w:rFonts w:ascii="Consolas" w:eastAsia="Times New Roman" w:hAnsi="Consolas" w:cs="Times New Roman"/>
          <w:color w:val="9CDCFE"/>
          <w:kern w:val="0"/>
          <w:sz w:val="21"/>
          <w:szCs w:val="21"/>
          <w:lang w:val="en-CA" w:eastAsia="fr-FR"/>
        </w:rPr>
        <w:t>completed</w:t>
      </w:r>
      <w:r w:rsidRPr="00DE01C0">
        <w:rPr>
          <w:rFonts w:ascii="Consolas" w:eastAsia="Times New Roman" w:hAnsi="Consolas" w:cs="Times New Roman"/>
          <w:color w:val="CCCCCC"/>
          <w:kern w:val="0"/>
          <w:sz w:val="21"/>
          <w:szCs w:val="21"/>
          <w:lang w:val="en-CA" w:eastAsia="fr-FR"/>
        </w:rPr>
        <w:t>}){</w:t>
      </w:r>
    </w:p>
    <w:p w14:paraId="02EA17DE"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569CD6"/>
          <w:kern w:val="0"/>
          <w:sz w:val="21"/>
          <w:szCs w:val="21"/>
          <w:lang w:eastAsia="fr-FR"/>
        </w:rPr>
        <w:t>const</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4FC1FF"/>
          <w:kern w:val="0"/>
          <w:sz w:val="21"/>
          <w:szCs w:val="21"/>
          <w:lang w:eastAsia="fr-FR"/>
        </w:rPr>
        <w:t>statut</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D4D4D4"/>
          <w:kern w:val="0"/>
          <w:sz w:val="21"/>
          <w:szCs w:val="21"/>
          <w:lang w:eastAsia="fr-FR"/>
        </w:rPr>
        <w:t>=</w:t>
      </w:r>
      <w:r w:rsidRPr="00DE01C0">
        <w:rPr>
          <w:rFonts w:ascii="Consolas" w:eastAsia="Times New Roman" w:hAnsi="Consolas" w:cs="Times New Roman"/>
          <w:color w:val="9CDCFE"/>
          <w:kern w:val="0"/>
          <w:sz w:val="21"/>
          <w:szCs w:val="21"/>
          <w:lang w:eastAsia="fr-FR"/>
        </w:rPr>
        <w:t>completed</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D4D4D4"/>
          <w:kern w:val="0"/>
          <w:sz w:val="21"/>
          <w:szCs w:val="21"/>
          <w:lang w:eastAsia="fr-FR"/>
        </w:rPr>
        <w:t>?</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CE9178"/>
          <w:kern w:val="0"/>
          <w:sz w:val="21"/>
          <w:szCs w:val="21"/>
          <w:lang w:eastAsia="fr-FR"/>
        </w:rPr>
        <w:t>"Terminée"</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D4D4D4"/>
          <w:kern w:val="0"/>
          <w:sz w:val="21"/>
          <w:szCs w:val="21"/>
          <w:lang w:eastAsia="fr-FR"/>
        </w:rPr>
        <w:t>:</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CE9178"/>
          <w:kern w:val="0"/>
          <w:sz w:val="21"/>
          <w:szCs w:val="21"/>
          <w:lang w:eastAsia="fr-FR"/>
        </w:rPr>
        <w:t>"À faire"</w:t>
      </w:r>
    </w:p>
    <w:p w14:paraId="143EDA16" w14:textId="5E45401C"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C586C0"/>
          <w:kern w:val="0"/>
          <w:sz w:val="21"/>
          <w:szCs w:val="21"/>
          <w:lang w:val="en-CA" w:eastAsia="fr-FR"/>
        </w:rPr>
        <w:t>return</w:t>
      </w:r>
      <w:r w:rsidRPr="00DE01C0">
        <w:rPr>
          <w:rFonts w:ascii="Consolas" w:eastAsia="Times New Roman" w:hAnsi="Consolas" w:cs="Times New Roman"/>
          <w:color w:val="CCCCCC"/>
          <w:kern w:val="0"/>
          <w:sz w:val="21"/>
          <w:szCs w:val="21"/>
          <w:lang w:val="en-CA" w:eastAsia="fr-FR"/>
        </w:rPr>
        <w:t>(       </w:t>
      </w:r>
    </w:p>
    <w:p w14:paraId="4A41355D"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808080"/>
          <w:kern w:val="0"/>
          <w:sz w:val="21"/>
          <w:szCs w:val="21"/>
          <w:lang w:val="en-CA" w:eastAsia="fr-FR"/>
        </w:rPr>
        <w:t>&lt;</w:t>
      </w:r>
      <w:r w:rsidRPr="00DE01C0">
        <w:rPr>
          <w:rFonts w:ascii="Consolas" w:eastAsia="Times New Roman" w:hAnsi="Consolas" w:cs="Times New Roman"/>
          <w:color w:val="569CD6"/>
          <w:kern w:val="0"/>
          <w:sz w:val="21"/>
          <w:szCs w:val="21"/>
          <w:lang w:val="en-CA" w:eastAsia="fr-FR"/>
        </w:rPr>
        <w:t>li</w:t>
      </w:r>
      <w:r w:rsidRPr="00DE01C0">
        <w:rPr>
          <w:rFonts w:ascii="Consolas" w:eastAsia="Times New Roman" w:hAnsi="Consolas" w:cs="Times New Roman"/>
          <w:color w:val="808080"/>
          <w:kern w:val="0"/>
          <w:sz w:val="21"/>
          <w:szCs w:val="21"/>
          <w:lang w:val="en-CA" w:eastAsia="fr-FR"/>
        </w:rPr>
        <w:t>&gt;</w:t>
      </w:r>
    </w:p>
    <w:p w14:paraId="42A9138A"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808080"/>
          <w:kern w:val="0"/>
          <w:sz w:val="21"/>
          <w:szCs w:val="21"/>
          <w:lang w:val="en-CA" w:eastAsia="fr-FR"/>
        </w:rPr>
        <w:t>&lt;</w:t>
      </w:r>
      <w:r w:rsidRPr="00DE01C0">
        <w:rPr>
          <w:rFonts w:ascii="Consolas" w:eastAsia="Times New Roman" w:hAnsi="Consolas" w:cs="Times New Roman"/>
          <w:color w:val="569CD6"/>
          <w:kern w:val="0"/>
          <w:sz w:val="21"/>
          <w:szCs w:val="21"/>
          <w:lang w:val="en-CA" w:eastAsia="fr-FR"/>
        </w:rPr>
        <w:t>h3</w:t>
      </w:r>
      <w:r w:rsidRPr="00DE01C0">
        <w:rPr>
          <w:rFonts w:ascii="Consolas" w:eastAsia="Times New Roman" w:hAnsi="Consolas" w:cs="Times New Roman"/>
          <w:color w:val="808080"/>
          <w:kern w:val="0"/>
          <w:sz w:val="21"/>
          <w:szCs w:val="21"/>
          <w:lang w:val="en-CA" w:eastAsia="fr-FR"/>
        </w:rPr>
        <w:t>&gt;</w:t>
      </w:r>
      <w:r w:rsidRPr="00DE01C0">
        <w:rPr>
          <w:rFonts w:ascii="Consolas" w:eastAsia="Times New Roman" w:hAnsi="Consolas" w:cs="Times New Roman"/>
          <w:color w:val="569CD6"/>
          <w:kern w:val="0"/>
          <w:sz w:val="21"/>
          <w:szCs w:val="21"/>
          <w:lang w:val="en-CA" w:eastAsia="fr-FR"/>
        </w:rPr>
        <w:t>{</w:t>
      </w:r>
      <w:r w:rsidRPr="00DE01C0">
        <w:rPr>
          <w:rFonts w:ascii="Consolas" w:eastAsia="Times New Roman" w:hAnsi="Consolas" w:cs="Times New Roman"/>
          <w:color w:val="9CDCFE"/>
          <w:kern w:val="0"/>
          <w:sz w:val="21"/>
          <w:szCs w:val="21"/>
          <w:lang w:val="en-CA" w:eastAsia="fr-FR"/>
        </w:rPr>
        <w:t>nom</w:t>
      </w:r>
      <w:r w:rsidRPr="00DE01C0">
        <w:rPr>
          <w:rFonts w:ascii="Consolas" w:eastAsia="Times New Roman" w:hAnsi="Consolas" w:cs="Times New Roman"/>
          <w:color w:val="569CD6"/>
          <w:kern w:val="0"/>
          <w:sz w:val="21"/>
          <w:szCs w:val="21"/>
          <w:lang w:val="en-CA" w:eastAsia="fr-FR"/>
        </w:rPr>
        <w: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w:t>
      </w:r>
      <w:r w:rsidRPr="00DE01C0">
        <w:rPr>
          <w:rFonts w:ascii="Consolas" w:eastAsia="Times New Roman" w:hAnsi="Consolas" w:cs="Times New Roman"/>
          <w:color w:val="4FC1FF"/>
          <w:kern w:val="0"/>
          <w:sz w:val="21"/>
          <w:szCs w:val="21"/>
          <w:lang w:val="en-CA" w:eastAsia="fr-FR"/>
        </w:rPr>
        <w:t>statut</w:t>
      </w:r>
      <w:r w:rsidRPr="00DE01C0">
        <w:rPr>
          <w:rFonts w:ascii="Consolas" w:eastAsia="Times New Roman" w:hAnsi="Consolas" w:cs="Times New Roman"/>
          <w:color w:val="569CD6"/>
          <w:kern w:val="0"/>
          <w:sz w:val="21"/>
          <w:szCs w:val="21"/>
          <w:lang w:val="en-CA" w:eastAsia="fr-FR"/>
        </w:rPr>
        <w:t>}</w:t>
      </w:r>
      <w:r w:rsidRPr="00DE01C0">
        <w:rPr>
          <w:rFonts w:ascii="Consolas" w:eastAsia="Times New Roman" w:hAnsi="Consolas" w:cs="Times New Roman"/>
          <w:color w:val="808080"/>
          <w:kern w:val="0"/>
          <w:sz w:val="21"/>
          <w:szCs w:val="21"/>
          <w:lang w:val="en-CA" w:eastAsia="fr-FR"/>
        </w:rPr>
        <w:t>&lt;/</w:t>
      </w:r>
      <w:r w:rsidRPr="00DE01C0">
        <w:rPr>
          <w:rFonts w:ascii="Consolas" w:eastAsia="Times New Roman" w:hAnsi="Consolas" w:cs="Times New Roman"/>
          <w:color w:val="569CD6"/>
          <w:kern w:val="0"/>
          <w:sz w:val="21"/>
          <w:szCs w:val="21"/>
          <w:lang w:val="en-CA" w:eastAsia="fr-FR"/>
        </w:rPr>
        <w:t>h3</w:t>
      </w:r>
      <w:r w:rsidRPr="00DE01C0">
        <w:rPr>
          <w:rFonts w:ascii="Consolas" w:eastAsia="Times New Roman" w:hAnsi="Consolas" w:cs="Times New Roman"/>
          <w:color w:val="808080"/>
          <w:kern w:val="0"/>
          <w:sz w:val="21"/>
          <w:szCs w:val="21"/>
          <w:lang w:val="en-CA" w:eastAsia="fr-FR"/>
        </w:rPr>
        <w:t>&gt;</w:t>
      </w:r>
      <w:r w:rsidRPr="00DE01C0">
        <w:rPr>
          <w:rFonts w:ascii="Consolas" w:eastAsia="Times New Roman" w:hAnsi="Consolas" w:cs="Times New Roman"/>
          <w:color w:val="CCCCCC"/>
          <w:kern w:val="0"/>
          <w:sz w:val="21"/>
          <w:szCs w:val="21"/>
          <w:lang w:val="en-CA" w:eastAsia="fr-FR"/>
        </w:rPr>
        <w:t xml:space="preserve">        </w:t>
      </w:r>
    </w:p>
    <w:p w14:paraId="49813D7D" w14:textId="66B8E565"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li</w:t>
      </w:r>
      <w:r w:rsidRPr="00E833C8">
        <w:rPr>
          <w:rFonts w:ascii="Consolas" w:eastAsia="Times New Roman" w:hAnsi="Consolas" w:cs="Times New Roman"/>
          <w:color w:val="808080"/>
          <w:kern w:val="0"/>
          <w:sz w:val="21"/>
          <w:szCs w:val="21"/>
          <w:lang w:val="en-CA" w:eastAsia="fr-FR"/>
        </w:rPr>
        <w:t>&gt;</w:t>
      </w:r>
      <w:r w:rsidRPr="00E833C8">
        <w:rPr>
          <w:rFonts w:ascii="Consolas" w:eastAsia="Times New Roman" w:hAnsi="Consolas" w:cs="Times New Roman"/>
          <w:color w:val="CCCCCC"/>
          <w:kern w:val="0"/>
          <w:sz w:val="21"/>
          <w:szCs w:val="21"/>
          <w:lang w:val="en-CA" w:eastAsia="fr-FR"/>
        </w:rPr>
        <w:t xml:space="preserve">        </w:t>
      </w:r>
    </w:p>
    <w:p w14:paraId="7E20B8DA"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w:t>
      </w:r>
    </w:p>
    <w:p w14:paraId="37F16526" w14:textId="21B96C02"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w:t>
      </w:r>
    </w:p>
    <w:p w14:paraId="4C842469" w14:textId="31D9667E" w:rsidR="00DE01C0" w:rsidRPr="00DE01C0" w:rsidRDefault="00DE01C0" w:rsidP="00DE01C0">
      <w:pPr>
        <w:spacing w:before="100" w:beforeAutospacing="1" w:after="100" w:afterAutospacing="1"/>
        <w:ind w:left="0" w:right="0"/>
        <w:rPr>
          <w:rFonts w:ascii="Times New Roman" w:eastAsia="Times New Roman" w:hAnsi="Times New Roman" w:cs="Times New Roman"/>
          <w:b/>
          <w:bCs/>
          <w:color w:val="auto"/>
          <w:kern w:val="0"/>
          <w:szCs w:val="24"/>
          <w:lang w:val="en-CA" w:eastAsia="fr-FR"/>
        </w:rPr>
      </w:pPr>
      <w:r w:rsidRPr="00DE01C0">
        <w:rPr>
          <w:rFonts w:ascii="Times New Roman" w:eastAsia="Times New Roman" w:hAnsi="Times New Roman" w:cs="Times New Roman"/>
          <w:b/>
          <w:bCs/>
          <w:color w:val="auto"/>
          <w:kern w:val="0"/>
          <w:szCs w:val="24"/>
          <w:lang w:val="en-CA" w:eastAsia="fr-FR"/>
        </w:rPr>
        <w:t>src/components/TaskList.js</w:t>
      </w:r>
    </w:p>
    <w:p w14:paraId="30E962A9"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w:t>
      </w:r>
    </w:p>
    <w:p w14:paraId="047AC18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TaskItem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"./TaskItem"</w:t>
      </w:r>
      <w:r w:rsidRPr="00DE01C0">
        <w:rPr>
          <w:rFonts w:ascii="Consolas" w:eastAsia="Times New Roman" w:hAnsi="Consolas" w:cs="Times New Roman"/>
          <w:color w:val="CCCCCC"/>
          <w:kern w:val="0"/>
          <w:sz w:val="21"/>
          <w:szCs w:val="21"/>
          <w:lang w:val="en-CA" w:eastAsia="fr-FR"/>
        </w:rPr>
        <w:t>;</w:t>
      </w:r>
    </w:p>
    <w:p w14:paraId="745FA44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142ED74C"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export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default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function</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DCDCAA"/>
          <w:kern w:val="0"/>
          <w:sz w:val="21"/>
          <w:szCs w:val="21"/>
          <w:lang w:val="en-CA" w:eastAsia="fr-FR"/>
        </w:rPr>
        <w:t>TaskList</w:t>
      </w:r>
      <w:r w:rsidRPr="00DE01C0">
        <w:rPr>
          <w:rFonts w:ascii="Consolas" w:eastAsia="Times New Roman" w:hAnsi="Consolas" w:cs="Times New Roman"/>
          <w:color w:val="CCCCCC"/>
          <w:kern w:val="0"/>
          <w:sz w:val="21"/>
          <w:szCs w:val="21"/>
          <w:lang w:val="en-CA" w:eastAsia="fr-FR"/>
        </w:rPr>
        <w:t>(){</w:t>
      </w:r>
    </w:p>
    <w:p w14:paraId="6406306F"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const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4FC1FF"/>
          <w:kern w:val="0"/>
          <w:sz w:val="21"/>
          <w:szCs w:val="21"/>
          <w:lang w:val="en-CA" w:eastAsia="fr-FR"/>
        </w:rPr>
        <w:t>tasks</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D4D4D4"/>
          <w:kern w:val="0"/>
          <w:sz w:val="21"/>
          <w:szCs w:val="21"/>
          <w:lang w:val="en-CA" w:eastAsia="fr-FR"/>
        </w:rPr>
        <w:t>=</w:t>
      </w:r>
      <w:r w:rsidRPr="00DE01C0">
        <w:rPr>
          <w:rFonts w:ascii="Consolas" w:eastAsia="Times New Roman" w:hAnsi="Consolas" w:cs="Times New Roman"/>
          <w:color w:val="CCCCCC"/>
          <w:kern w:val="0"/>
          <w:sz w:val="21"/>
          <w:szCs w:val="21"/>
          <w:lang w:val="en-CA" w:eastAsia="fr-FR"/>
        </w:rPr>
        <w:t xml:space="preserve"> [</w:t>
      </w:r>
    </w:p>
    <w:p w14:paraId="5C7D0A82"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 </w:t>
      </w:r>
      <w:r w:rsidRPr="00DE01C0">
        <w:rPr>
          <w:rFonts w:ascii="Consolas" w:eastAsia="Times New Roman" w:hAnsi="Consolas" w:cs="Times New Roman"/>
          <w:color w:val="9CDCFE"/>
          <w:kern w:val="0"/>
          <w:sz w:val="21"/>
          <w:szCs w:val="21"/>
          <w:lang w:val="en-CA" w:eastAsia="fr-FR"/>
        </w:rPr>
        <w:t>id:</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B5CEA8"/>
          <w:kern w:val="0"/>
          <w:sz w:val="21"/>
          <w:szCs w:val="21"/>
          <w:lang w:val="en-CA" w:eastAsia="fr-FR"/>
        </w:rPr>
        <w:t>1</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name:</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"Comprendre les Composants"</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completed:</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true</w:t>
      </w:r>
      <w:r w:rsidRPr="00DE01C0">
        <w:rPr>
          <w:rFonts w:ascii="Consolas" w:eastAsia="Times New Roman" w:hAnsi="Consolas" w:cs="Times New Roman"/>
          <w:color w:val="CCCCCC"/>
          <w:kern w:val="0"/>
          <w:sz w:val="21"/>
          <w:szCs w:val="21"/>
          <w:lang w:val="en-CA" w:eastAsia="fr-FR"/>
        </w:rPr>
        <w:t xml:space="preserve"> },</w:t>
      </w:r>
    </w:p>
    <w:p w14:paraId="4409048E"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 </w:t>
      </w:r>
      <w:r w:rsidRPr="00DE01C0">
        <w:rPr>
          <w:rFonts w:ascii="Consolas" w:eastAsia="Times New Roman" w:hAnsi="Consolas" w:cs="Times New Roman"/>
          <w:color w:val="9CDCFE"/>
          <w:kern w:val="0"/>
          <w:sz w:val="21"/>
          <w:szCs w:val="21"/>
          <w:lang w:val="en-CA" w:eastAsia="fr-FR"/>
        </w:rPr>
        <w:t>id:</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B5CEA8"/>
          <w:kern w:val="0"/>
          <w:sz w:val="21"/>
          <w:szCs w:val="21"/>
          <w:lang w:val="en-CA" w:eastAsia="fr-FR"/>
        </w:rPr>
        <w:t>2</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name:</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"Maîtriser les Props"</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completed:</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false</w:t>
      </w:r>
      <w:r w:rsidRPr="00DE01C0">
        <w:rPr>
          <w:rFonts w:ascii="Consolas" w:eastAsia="Times New Roman" w:hAnsi="Consolas" w:cs="Times New Roman"/>
          <w:color w:val="CCCCCC"/>
          <w:kern w:val="0"/>
          <w:sz w:val="21"/>
          <w:szCs w:val="21"/>
          <w:lang w:val="en-CA" w:eastAsia="fr-FR"/>
        </w:rPr>
        <w:t xml:space="preserve"> },</w:t>
      </w:r>
    </w:p>
    <w:p w14:paraId="29008192"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 </w:t>
      </w:r>
      <w:r w:rsidRPr="00DE01C0">
        <w:rPr>
          <w:rFonts w:ascii="Consolas" w:eastAsia="Times New Roman" w:hAnsi="Consolas" w:cs="Times New Roman"/>
          <w:color w:val="9CDCFE"/>
          <w:kern w:val="0"/>
          <w:sz w:val="21"/>
          <w:szCs w:val="21"/>
          <w:lang w:val="en-CA" w:eastAsia="fr-FR"/>
        </w:rPr>
        <w:t>id:</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B5CEA8"/>
          <w:kern w:val="0"/>
          <w:sz w:val="21"/>
          <w:szCs w:val="21"/>
          <w:lang w:val="en-CA" w:eastAsia="fr-FR"/>
        </w:rPr>
        <w:t>3</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name:</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"Explorer JSX"</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completed:</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569CD6"/>
          <w:kern w:val="0"/>
          <w:sz w:val="21"/>
          <w:szCs w:val="21"/>
          <w:lang w:val="en-CA" w:eastAsia="fr-FR"/>
        </w:rPr>
        <w:t>false</w:t>
      </w:r>
      <w:r w:rsidRPr="00DE01C0">
        <w:rPr>
          <w:rFonts w:ascii="Consolas" w:eastAsia="Times New Roman" w:hAnsi="Consolas" w:cs="Times New Roman"/>
          <w:color w:val="CCCCCC"/>
          <w:kern w:val="0"/>
          <w:sz w:val="21"/>
          <w:szCs w:val="21"/>
          <w:lang w:val="en-CA" w:eastAsia="fr-FR"/>
        </w:rPr>
        <w:t xml:space="preserve"> },</w:t>
      </w:r>
    </w:p>
    <w:p w14:paraId="13778A8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CCCCC"/>
          <w:kern w:val="0"/>
          <w:sz w:val="21"/>
          <w:szCs w:val="21"/>
          <w:lang w:eastAsia="fr-FR"/>
        </w:rPr>
        <w:t>];</w:t>
      </w:r>
    </w:p>
    <w:p w14:paraId="6C0ABB6E"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C586C0"/>
          <w:kern w:val="0"/>
          <w:sz w:val="21"/>
          <w:szCs w:val="21"/>
          <w:lang w:eastAsia="fr-FR"/>
        </w:rPr>
        <w:t>return</w:t>
      </w:r>
      <w:r w:rsidRPr="00DE01C0">
        <w:rPr>
          <w:rFonts w:ascii="Consolas" w:eastAsia="Times New Roman" w:hAnsi="Consolas" w:cs="Times New Roman"/>
          <w:color w:val="CCCCCC"/>
          <w:kern w:val="0"/>
          <w:sz w:val="21"/>
          <w:szCs w:val="21"/>
          <w:lang w:eastAsia="fr-FR"/>
        </w:rPr>
        <w:t>(</w:t>
      </w:r>
    </w:p>
    <w:p w14:paraId="72C548FE"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808080"/>
          <w:kern w:val="0"/>
          <w:sz w:val="21"/>
          <w:szCs w:val="21"/>
          <w:lang w:eastAsia="fr-FR"/>
        </w:rPr>
        <w:t>&lt;&gt;</w:t>
      </w:r>
    </w:p>
    <w:p w14:paraId="158E36F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             </w:t>
      </w:r>
      <w:r w:rsidRPr="00DE01C0">
        <w:rPr>
          <w:rFonts w:ascii="Consolas" w:eastAsia="Times New Roman" w:hAnsi="Consolas" w:cs="Times New Roman"/>
          <w:color w:val="808080"/>
          <w:kern w:val="0"/>
          <w:sz w:val="21"/>
          <w:szCs w:val="21"/>
          <w:lang w:eastAsia="fr-FR"/>
        </w:rPr>
        <w:t>&lt;</w:t>
      </w:r>
      <w:r w:rsidRPr="00DE01C0">
        <w:rPr>
          <w:rFonts w:ascii="Consolas" w:eastAsia="Times New Roman" w:hAnsi="Consolas" w:cs="Times New Roman"/>
          <w:color w:val="569CD6"/>
          <w:kern w:val="0"/>
          <w:sz w:val="21"/>
          <w:szCs w:val="21"/>
          <w:lang w:eastAsia="fr-FR"/>
        </w:rPr>
        <w:t>h2</w:t>
      </w:r>
      <w:r w:rsidRPr="00DE01C0">
        <w:rPr>
          <w:rFonts w:ascii="Consolas" w:eastAsia="Times New Roman" w:hAnsi="Consolas" w:cs="Times New Roman"/>
          <w:color w:val="808080"/>
          <w:kern w:val="0"/>
          <w:sz w:val="21"/>
          <w:szCs w:val="21"/>
          <w:lang w:eastAsia="fr-FR"/>
        </w:rPr>
        <w:t>&gt;</w:t>
      </w:r>
      <w:r w:rsidRPr="00DE01C0">
        <w:rPr>
          <w:rFonts w:ascii="Consolas" w:eastAsia="Times New Roman" w:hAnsi="Consolas" w:cs="Times New Roman"/>
          <w:color w:val="CCCCCC"/>
          <w:kern w:val="0"/>
          <w:sz w:val="21"/>
          <w:szCs w:val="21"/>
          <w:lang w:eastAsia="fr-FR"/>
        </w:rPr>
        <w:t>Ma Liste de Tâches</w:t>
      </w:r>
      <w:r w:rsidRPr="00DE01C0">
        <w:rPr>
          <w:rFonts w:ascii="Consolas" w:eastAsia="Times New Roman" w:hAnsi="Consolas" w:cs="Times New Roman"/>
          <w:color w:val="808080"/>
          <w:kern w:val="0"/>
          <w:sz w:val="21"/>
          <w:szCs w:val="21"/>
          <w:lang w:eastAsia="fr-FR"/>
        </w:rPr>
        <w:t>&lt;/</w:t>
      </w:r>
      <w:r w:rsidRPr="00DE01C0">
        <w:rPr>
          <w:rFonts w:ascii="Consolas" w:eastAsia="Times New Roman" w:hAnsi="Consolas" w:cs="Times New Roman"/>
          <w:color w:val="569CD6"/>
          <w:kern w:val="0"/>
          <w:sz w:val="21"/>
          <w:szCs w:val="21"/>
          <w:lang w:eastAsia="fr-FR"/>
        </w:rPr>
        <w:t>h2</w:t>
      </w:r>
      <w:r w:rsidRPr="00DE01C0">
        <w:rPr>
          <w:rFonts w:ascii="Consolas" w:eastAsia="Times New Roman" w:hAnsi="Consolas" w:cs="Times New Roman"/>
          <w:color w:val="808080"/>
          <w:kern w:val="0"/>
          <w:sz w:val="21"/>
          <w:szCs w:val="21"/>
          <w:lang w:eastAsia="fr-FR"/>
        </w:rPr>
        <w:t>&gt;</w:t>
      </w:r>
    </w:p>
    <w:p w14:paraId="29B990B9" w14:textId="599EEC01"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808080"/>
          <w:kern w:val="0"/>
          <w:sz w:val="21"/>
          <w:szCs w:val="21"/>
          <w:lang w:eastAsia="fr-FR"/>
        </w:rPr>
        <w:t>&lt;</w:t>
      </w:r>
      <w:r w:rsidRPr="00DE01C0">
        <w:rPr>
          <w:rFonts w:ascii="Consolas" w:eastAsia="Times New Roman" w:hAnsi="Consolas" w:cs="Times New Roman"/>
          <w:color w:val="569CD6"/>
          <w:kern w:val="0"/>
          <w:sz w:val="21"/>
          <w:szCs w:val="21"/>
          <w:lang w:eastAsia="fr-FR"/>
        </w:rPr>
        <w:t>ul</w:t>
      </w:r>
      <w:r w:rsidRPr="00DE01C0">
        <w:rPr>
          <w:rFonts w:ascii="Consolas" w:eastAsia="Times New Roman" w:hAnsi="Consolas" w:cs="Times New Roman"/>
          <w:color w:val="808080"/>
          <w:kern w:val="0"/>
          <w:sz w:val="21"/>
          <w:szCs w:val="21"/>
          <w:lang w:eastAsia="fr-FR"/>
        </w:rPr>
        <w:t>&gt;</w:t>
      </w:r>
      <w:r w:rsidRPr="00DE01C0">
        <w:rPr>
          <w:rFonts w:ascii="Consolas" w:eastAsia="Times New Roman" w:hAnsi="Consolas" w:cs="Times New Roman"/>
          <w:color w:val="CCCCCC"/>
          <w:kern w:val="0"/>
          <w:sz w:val="21"/>
          <w:szCs w:val="21"/>
          <w:lang w:eastAsia="fr-FR"/>
        </w:rPr>
        <w:t>               </w:t>
      </w:r>
    </w:p>
    <w:p w14:paraId="4EF1CBD1"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               </w:t>
      </w:r>
      <w:r w:rsidRPr="00DE01C0">
        <w:rPr>
          <w:rFonts w:ascii="Consolas" w:eastAsia="Times New Roman" w:hAnsi="Consolas" w:cs="Times New Roman"/>
          <w:color w:val="569CD6"/>
          <w:kern w:val="0"/>
          <w:sz w:val="21"/>
          <w:szCs w:val="21"/>
          <w:lang w:eastAsia="fr-FR"/>
        </w:rPr>
        <w:t>{</w:t>
      </w:r>
    </w:p>
    <w:p w14:paraId="2D24FD20"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D4D4D4"/>
          <w:kern w:val="0"/>
          <w:sz w:val="21"/>
          <w:szCs w:val="21"/>
          <w:lang w:eastAsia="fr-FR"/>
        </w:rPr>
        <w:t>               </w:t>
      </w:r>
      <w:r w:rsidRPr="00E833C8">
        <w:rPr>
          <w:rFonts w:ascii="Consolas" w:eastAsia="Times New Roman" w:hAnsi="Consolas" w:cs="Times New Roman"/>
          <w:color w:val="4FC1FF"/>
          <w:kern w:val="0"/>
          <w:sz w:val="21"/>
          <w:szCs w:val="21"/>
          <w:lang w:val="en-CA" w:eastAsia="fr-FR"/>
        </w:rPr>
        <w:t>tasks</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DCDCAA"/>
          <w:kern w:val="0"/>
          <w:sz w:val="21"/>
          <w:szCs w:val="21"/>
          <w:lang w:val="en-CA" w:eastAsia="fr-FR"/>
        </w:rPr>
        <w:t>map</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task</w:t>
      </w:r>
      <w:r w:rsidRPr="00E833C8">
        <w:rPr>
          <w:rFonts w:ascii="Consolas" w:eastAsia="Times New Roman" w:hAnsi="Consolas" w:cs="Times New Roman"/>
          <w:color w:val="569CD6"/>
          <w:kern w:val="0"/>
          <w:sz w:val="21"/>
          <w:szCs w:val="21"/>
          <w:lang w:val="en-CA" w:eastAsia="fr-FR"/>
        </w:rPr>
        <w:t>=&gt;</w:t>
      </w:r>
      <w:r w:rsidRPr="00E833C8">
        <w:rPr>
          <w:rFonts w:ascii="Consolas" w:eastAsia="Times New Roman" w:hAnsi="Consolas" w:cs="Times New Roman"/>
          <w:color w:val="D4D4D4"/>
          <w:kern w:val="0"/>
          <w:sz w:val="21"/>
          <w:szCs w:val="21"/>
          <w:lang w:val="en-CA" w:eastAsia="fr-FR"/>
        </w:rPr>
        <w:t>(</w:t>
      </w:r>
    </w:p>
    <w:p w14:paraId="7F0F7330"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4EC9B0"/>
          <w:kern w:val="0"/>
          <w:sz w:val="21"/>
          <w:szCs w:val="21"/>
          <w:lang w:val="en-CA" w:eastAsia="fr-FR"/>
        </w:rPr>
        <w:t>TaskItem</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key</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task</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id</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nom</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task</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name</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completed</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task</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completed</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808080"/>
          <w:kern w:val="0"/>
          <w:sz w:val="21"/>
          <w:szCs w:val="21"/>
          <w:lang w:val="en-CA" w:eastAsia="fr-FR"/>
        </w:rPr>
        <w:t>/&gt;</w:t>
      </w:r>
    </w:p>
    <w:p w14:paraId="0EC2EBFB"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D4D4D4"/>
          <w:kern w:val="0"/>
          <w:sz w:val="21"/>
          <w:szCs w:val="21"/>
          <w:lang w:val="en-CA" w:eastAsia="fr-FR"/>
        </w:rPr>
        <w:t>                ) )</w:t>
      </w:r>
      <w:r w:rsidRPr="00E833C8">
        <w:rPr>
          <w:rFonts w:ascii="Consolas" w:eastAsia="Times New Roman" w:hAnsi="Consolas" w:cs="Times New Roman"/>
          <w:color w:val="569CD6"/>
          <w:kern w:val="0"/>
          <w:sz w:val="21"/>
          <w:szCs w:val="21"/>
          <w:lang w:val="en-CA" w:eastAsia="fr-FR"/>
        </w:rPr>
        <w:t>}</w:t>
      </w:r>
    </w:p>
    <w:p w14:paraId="66E3B341"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ul</w:t>
      </w:r>
      <w:r w:rsidRPr="00E833C8">
        <w:rPr>
          <w:rFonts w:ascii="Consolas" w:eastAsia="Times New Roman" w:hAnsi="Consolas" w:cs="Times New Roman"/>
          <w:color w:val="808080"/>
          <w:kern w:val="0"/>
          <w:sz w:val="21"/>
          <w:szCs w:val="21"/>
          <w:lang w:val="en-CA" w:eastAsia="fr-FR"/>
        </w:rPr>
        <w:t>&gt;</w:t>
      </w:r>
    </w:p>
    <w:p w14:paraId="4860B1DC"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&lt;/&gt;</w:t>
      </w:r>
    </w:p>
    <w:p w14:paraId="40941851" w14:textId="77777777"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w:t>
      </w:r>
    </w:p>
    <w:p w14:paraId="1BAC1863" w14:textId="06432995" w:rsidR="00DE01C0" w:rsidRPr="00E833C8"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w:t>
      </w:r>
    </w:p>
    <w:p w14:paraId="266ECEAD" w14:textId="4872122B" w:rsidR="00DE01C0" w:rsidRPr="00E833C8" w:rsidRDefault="00DE01C0" w:rsidP="00466405">
      <w:pPr>
        <w:spacing w:before="100" w:beforeAutospacing="1" w:after="100" w:afterAutospacing="1"/>
        <w:ind w:left="0" w:right="0"/>
        <w:rPr>
          <w:rStyle w:val="inline-code"/>
          <w:b/>
          <w:bCs/>
          <w:lang w:val="en-CA"/>
        </w:rPr>
      </w:pPr>
      <w:r w:rsidRPr="00E833C8">
        <w:rPr>
          <w:rStyle w:val="inline-code"/>
          <w:b/>
          <w:bCs/>
          <w:lang w:val="en-CA"/>
        </w:rPr>
        <w:t>src/App.js</w:t>
      </w:r>
    </w:p>
    <w:p w14:paraId="6E18F56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w:t>
      </w:r>
    </w:p>
    <w:p w14:paraId="4E8BED60"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'./App.css'</w:t>
      </w:r>
      <w:r w:rsidRPr="00DE01C0">
        <w:rPr>
          <w:rFonts w:ascii="Consolas" w:eastAsia="Times New Roman" w:hAnsi="Consolas" w:cs="Times New Roman"/>
          <w:color w:val="CCCCCC"/>
          <w:kern w:val="0"/>
          <w:sz w:val="21"/>
          <w:szCs w:val="21"/>
          <w:lang w:val="en-CA" w:eastAsia="fr-FR"/>
        </w:rPr>
        <w:t>;</w:t>
      </w:r>
    </w:p>
    <w:p w14:paraId="691E5E1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TaskList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'./components/TaskList'</w:t>
      </w:r>
      <w:r w:rsidRPr="00DE01C0">
        <w:rPr>
          <w:rFonts w:ascii="Consolas" w:eastAsia="Times New Roman" w:hAnsi="Consolas" w:cs="Times New Roman"/>
          <w:color w:val="CCCCCC"/>
          <w:kern w:val="0"/>
          <w:sz w:val="21"/>
          <w:szCs w:val="21"/>
          <w:lang w:val="en-CA" w:eastAsia="fr-FR"/>
        </w:rPr>
        <w:t>;</w:t>
      </w:r>
    </w:p>
    <w:p w14:paraId="4D0D10AB"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09454851"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569CD6"/>
          <w:kern w:val="0"/>
          <w:sz w:val="21"/>
          <w:szCs w:val="21"/>
          <w:lang w:val="en-CA" w:eastAsia="fr-FR"/>
        </w:rPr>
        <w:t>function</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DCDCAA"/>
          <w:kern w:val="0"/>
          <w:sz w:val="21"/>
          <w:szCs w:val="21"/>
          <w:lang w:val="en-CA" w:eastAsia="fr-FR"/>
        </w:rPr>
        <w:t>App</w:t>
      </w:r>
      <w:r w:rsidRPr="00DE01C0">
        <w:rPr>
          <w:rFonts w:ascii="Consolas" w:eastAsia="Times New Roman" w:hAnsi="Consolas" w:cs="Times New Roman"/>
          <w:color w:val="CCCCCC"/>
          <w:kern w:val="0"/>
          <w:sz w:val="21"/>
          <w:szCs w:val="21"/>
          <w:lang w:val="en-CA" w:eastAsia="fr-FR"/>
        </w:rPr>
        <w:t>() {</w:t>
      </w:r>
    </w:p>
    <w:p w14:paraId="41F3F6E2"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return</w:t>
      </w:r>
      <w:r w:rsidRPr="00DE01C0">
        <w:rPr>
          <w:rFonts w:ascii="Consolas" w:eastAsia="Times New Roman" w:hAnsi="Consolas" w:cs="Times New Roman"/>
          <w:color w:val="CCCCCC"/>
          <w:kern w:val="0"/>
          <w:sz w:val="21"/>
          <w:szCs w:val="21"/>
          <w:lang w:val="en-CA" w:eastAsia="fr-FR"/>
        </w:rPr>
        <w:t xml:space="preserve"> (</w:t>
      </w:r>
    </w:p>
    <w:p w14:paraId="4753236D"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808080"/>
          <w:kern w:val="0"/>
          <w:sz w:val="21"/>
          <w:szCs w:val="21"/>
          <w:lang w:val="en-CA" w:eastAsia="fr-FR"/>
        </w:rPr>
        <w:t>&lt;</w:t>
      </w:r>
      <w:r w:rsidRPr="00DE01C0">
        <w:rPr>
          <w:rFonts w:ascii="Consolas" w:eastAsia="Times New Roman" w:hAnsi="Consolas" w:cs="Times New Roman"/>
          <w:color w:val="569CD6"/>
          <w:kern w:val="0"/>
          <w:sz w:val="21"/>
          <w:szCs w:val="21"/>
          <w:lang w:val="en-CA" w:eastAsia="fr-FR"/>
        </w:rPr>
        <w:t>div</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className</w:t>
      </w:r>
      <w:r w:rsidRPr="00DE01C0">
        <w:rPr>
          <w:rFonts w:ascii="Consolas" w:eastAsia="Times New Roman" w:hAnsi="Consolas" w:cs="Times New Roman"/>
          <w:color w:val="D4D4D4"/>
          <w:kern w:val="0"/>
          <w:sz w:val="21"/>
          <w:szCs w:val="21"/>
          <w:lang w:val="en-CA" w:eastAsia="fr-FR"/>
        </w:rPr>
        <w:t>=</w:t>
      </w:r>
      <w:r w:rsidRPr="00DE01C0">
        <w:rPr>
          <w:rFonts w:ascii="Consolas" w:eastAsia="Times New Roman" w:hAnsi="Consolas" w:cs="Times New Roman"/>
          <w:color w:val="CE9178"/>
          <w:kern w:val="0"/>
          <w:sz w:val="21"/>
          <w:szCs w:val="21"/>
          <w:lang w:val="en-CA" w:eastAsia="fr-FR"/>
        </w:rPr>
        <w:t>"App"</w:t>
      </w:r>
      <w:r w:rsidRPr="00DE01C0">
        <w:rPr>
          <w:rFonts w:ascii="Consolas" w:eastAsia="Times New Roman" w:hAnsi="Consolas" w:cs="Times New Roman"/>
          <w:color w:val="808080"/>
          <w:kern w:val="0"/>
          <w:sz w:val="21"/>
          <w:szCs w:val="21"/>
          <w:lang w:val="en-CA" w:eastAsia="fr-FR"/>
        </w:rPr>
        <w:t>&gt;</w:t>
      </w:r>
    </w:p>
    <w:p w14:paraId="5B82F8F1"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p>
    <w:p w14:paraId="4A95286A"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808080"/>
          <w:kern w:val="0"/>
          <w:sz w:val="21"/>
          <w:szCs w:val="21"/>
          <w:lang w:eastAsia="fr-FR"/>
        </w:rPr>
        <w:t>&lt;</w:t>
      </w:r>
      <w:r w:rsidRPr="00DE01C0">
        <w:rPr>
          <w:rFonts w:ascii="Consolas" w:eastAsia="Times New Roman" w:hAnsi="Consolas" w:cs="Times New Roman"/>
          <w:color w:val="569CD6"/>
          <w:kern w:val="0"/>
          <w:sz w:val="21"/>
          <w:szCs w:val="21"/>
          <w:lang w:eastAsia="fr-FR"/>
        </w:rPr>
        <w:t>h1</w:t>
      </w:r>
      <w:r w:rsidRPr="00DE01C0">
        <w:rPr>
          <w:rFonts w:ascii="Consolas" w:eastAsia="Times New Roman" w:hAnsi="Consolas" w:cs="Times New Roman"/>
          <w:color w:val="808080"/>
          <w:kern w:val="0"/>
          <w:sz w:val="21"/>
          <w:szCs w:val="21"/>
          <w:lang w:eastAsia="fr-FR"/>
        </w:rPr>
        <w:t>&gt;</w:t>
      </w:r>
      <w:r w:rsidRPr="00DE01C0">
        <w:rPr>
          <w:rFonts w:ascii="Consolas" w:eastAsia="Times New Roman" w:hAnsi="Consolas" w:cs="Times New Roman"/>
          <w:color w:val="CCCCCC"/>
          <w:kern w:val="0"/>
          <w:sz w:val="21"/>
          <w:szCs w:val="21"/>
          <w:lang w:eastAsia="fr-FR"/>
        </w:rPr>
        <w:t>Ma Première Application React : Liste de Tâches</w:t>
      </w:r>
      <w:r w:rsidRPr="00DE01C0">
        <w:rPr>
          <w:rFonts w:ascii="Consolas" w:eastAsia="Times New Roman" w:hAnsi="Consolas" w:cs="Times New Roman"/>
          <w:color w:val="808080"/>
          <w:kern w:val="0"/>
          <w:sz w:val="21"/>
          <w:szCs w:val="21"/>
          <w:lang w:eastAsia="fr-FR"/>
        </w:rPr>
        <w:t>&lt;/</w:t>
      </w:r>
      <w:r w:rsidRPr="00DE01C0">
        <w:rPr>
          <w:rFonts w:ascii="Consolas" w:eastAsia="Times New Roman" w:hAnsi="Consolas" w:cs="Times New Roman"/>
          <w:color w:val="569CD6"/>
          <w:kern w:val="0"/>
          <w:sz w:val="21"/>
          <w:szCs w:val="21"/>
          <w:lang w:eastAsia="fr-FR"/>
        </w:rPr>
        <w:t>h1</w:t>
      </w:r>
      <w:r w:rsidRPr="00DE01C0">
        <w:rPr>
          <w:rFonts w:ascii="Consolas" w:eastAsia="Times New Roman" w:hAnsi="Consolas" w:cs="Times New Roman"/>
          <w:color w:val="808080"/>
          <w:kern w:val="0"/>
          <w:sz w:val="21"/>
          <w:szCs w:val="21"/>
          <w:lang w:eastAsia="fr-FR"/>
        </w:rPr>
        <w:t>&gt;</w:t>
      </w:r>
    </w:p>
    <w:p w14:paraId="573C55CE"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808080"/>
          <w:kern w:val="0"/>
          <w:sz w:val="21"/>
          <w:szCs w:val="21"/>
          <w:lang w:val="en-CA" w:eastAsia="fr-FR"/>
        </w:rPr>
        <w:t>&lt;</w:t>
      </w:r>
      <w:r w:rsidRPr="00DE01C0">
        <w:rPr>
          <w:rFonts w:ascii="Consolas" w:eastAsia="Times New Roman" w:hAnsi="Consolas" w:cs="Times New Roman"/>
          <w:color w:val="4EC9B0"/>
          <w:kern w:val="0"/>
          <w:sz w:val="21"/>
          <w:szCs w:val="21"/>
          <w:lang w:val="en-CA" w:eastAsia="fr-FR"/>
        </w:rPr>
        <w:t>TaskList</w:t>
      </w:r>
      <w:r w:rsidRPr="00DE01C0">
        <w:rPr>
          <w:rFonts w:ascii="Consolas" w:eastAsia="Times New Roman" w:hAnsi="Consolas" w:cs="Times New Roman"/>
          <w:color w:val="808080"/>
          <w:kern w:val="0"/>
          <w:sz w:val="21"/>
          <w:szCs w:val="21"/>
          <w:lang w:val="en-CA" w:eastAsia="fr-FR"/>
        </w:rPr>
        <w:t>/&gt;</w:t>
      </w:r>
    </w:p>
    <w:p w14:paraId="40B49DDF"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p>
    <w:p w14:paraId="6C194C46"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808080"/>
          <w:kern w:val="0"/>
          <w:sz w:val="21"/>
          <w:szCs w:val="21"/>
          <w:lang w:val="en-CA" w:eastAsia="fr-FR"/>
        </w:rPr>
        <w:t>&lt;/</w:t>
      </w:r>
      <w:r w:rsidRPr="00DE01C0">
        <w:rPr>
          <w:rFonts w:ascii="Consolas" w:eastAsia="Times New Roman" w:hAnsi="Consolas" w:cs="Times New Roman"/>
          <w:color w:val="569CD6"/>
          <w:kern w:val="0"/>
          <w:sz w:val="21"/>
          <w:szCs w:val="21"/>
          <w:lang w:val="en-CA" w:eastAsia="fr-FR"/>
        </w:rPr>
        <w:t>div</w:t>
      </w:r>
      <w:r w:rsidRPr="00DE01C0">
        <w:rPr>
          <w:rFonts w:ascii="Consolas" w:eastAsia="Times New Roman" w:hAnsi="Consolas" w:cs="Times New Roman"/>
          <w:color w:val="808080"/>
          <w:kern w:val="0"/>
          <w:sz w:val="21"/>
          <w:szCs w:val="21"/>
          <w:lang w:val="en-CA" w:eastAsia="fr-FR"/>
        </w:rPr>
        <w:t>&gt;</w:t>
      </w:r>
    </w:p>
    <w:p w14:paraId="21901896"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  );</w:t>
      </w:r>
    </w:p>
    <w:p w14:paraId="300BEF69"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CCCCC"/>
          <w:kern w:val="0"/>
          <w:sz w:val="21"/>
          <w:szCs w:val="21"/>
          <w:lang w:val="en-CA" w:eastAsia="fr-FR"/>
        </w:rPr>
        <w:t>}</w:t>
      </w:r>
    </w:p>
    <w:p w14:paraId="54EC5C78"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export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default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DCDCAA"/>
          <w:kern w:val="0"/>
          <w:sz w:val="21"/>
          <w:szCs w:val="21"/>
          <w:lang w:val="en-CA" w:eastAsia="fr-FR"/>
        </w:rPr>
        <w:t>App</w:t>
      </w:r>
      <w:r w:rsidRPr="00DE01C0">
        <w:rPr>
          <w:rFonts w:ascii="Consolas" w:eastAsia="Times New Roman" w:hAnsi="Consolas" w:cs="Times New Roman"/>
          <w:color w:val="CCCCCC"/>
          <w:kern w:val="0"/>
          <w:sz w:val="21"/>
          <w:szCs w:val="21"/>
          <w:lang w:val="en-CA" w:eastAsia="fr-FR"/>
        </w:rPr>
        <w:t>;</w:t>
      </w:r>
    </w:p>
    <w:p w14:paraId="0AA452D2"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35E490ED" w14:textId="6D9F61D6" w:rsidR="00DE01C0" w:rsidRPr="00DE01C0" w:rsidRDefault="00DE01C0" w:rsidP="00DE01C0">
      <w:pPr>
        <w:spacing w:before="100" w:beforeAutospacing="1" w:after="100" w:afterAutospacing="1"/>
        <w:ind w:left="0" w:right="0"/>
        <w:rPr>
          <w:rStyle w:val="inline-code"/>
          <w:b/>
          <w:bCs/>
          <w:lang w:val="en-CA"/>
        </w:rPr>
      </w:pPr>
      <w:r w:rsidRPr="00DE01C0">
        <w:rPr>
          <w:rStyle w:val="inline-code"/>
          <w:b/>
          <w:bCs/>
          <w:lang w:val="en-CA"/>
        </w:rPr>
        <w:t>src/index.js</w:t>
      </w:r>
    </w:p>
    <w:p w14:paraId="0319C0B7"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'react'</w:t>
      </w:r>
      <w:r w:rsidRPr="00DE01C0">
        <w:rPr>
          <w:rFonts w:ascii="Consolas" w:eastAsia="Times New Roman" w:hAnsi="Consolas" w:cs="Times New Roman"/>
          <w:color w:val="CCCCCC"/>
          <w:kern w:val="0"/>
          <w:sz w:val="21"/>
          <w:szCs w:val="21"/>
          <w:lang w:val="en-CA" w:eastAsia="fr-FR"/>
        </w:rPr>
        <w:t>;</w:t>
      </w:r>
    </w:p>
    <w:p w14:paraId="0E02EC2C"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ReactDOM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'react-dom/client'</w:t>
      </w:r>
      <w:r w:rsidRPr="00DE01C0">
        <w:rPr>
          <w:rFonts w:ascii="Consolas" w:eastAsia="Times New Roman" w:hAnsi="Consolas" w:cs="Times New Roman"/>
          <w:color w:val="CCCCCC"/>
          <w:kern w:val="0"/>
          <w:sz w:val="21"/>
          <w:szCs w:val="21"/>
          <w:lang w:val="en-CA" w:eastAsia="fr-FR"/>
        </w:rPr>
        <w:t>;</w:t>
      </w:r>
    </w:p>
    <w:p w14:paraId="212B169A"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C586C0"/>
          <w:kern w:val="0"/>
          <w:sz w:val="21"/>
          <w:szCs w:val="21"/>
          <w:lang w:val="en-CA" w:eastAsia="fr-FR"/>
        </w:rPr>
        <w:t>import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App</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586C0"/>
          <w:kern w:val="0"/>
          <w:sz w:val="21"/>
          <w:szCs w:val="21"/>
          <w:lang w:val="en-CA" w:eastAsia="fr-FR"/>
        </w:rPr>
        <w:t>from</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CE9178"/>
          <w:kern w:val="0"/>
          <w:sz w:val="21"/>
          <w:szCs w:val="21"/>
          <w:lang w:val="en-CA" w:eastAsia="fr-FR"/>
        </w:rPr>
        <w:t>'./App'</w:t>
      </w:r>
      <w:r w:rsidRPr="00DE01C0">
        <w:rPr>
          <w:rFonts w:ascii="Consolas" w:eastAsia="Times New Roman" w:hAnsi="Consolas" w:cs="Times New Roman"/>
          <w:color w:val="CCCCCC"/>
          <w:kern w:val="0"/>
          <w:sz w:val="21"/>
          <w:szCs w:val="21"/>
          <w:lang w:val="en-CA" w:eastAsia="fr-FR"/>
        </w:rPr>
        <w:t>;</w:t>
      </w:r>
    </w:p>
    <w:p w14:paraId="0D0EC86C"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0B2B8CBD"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DE01C0">
        <w:rPr>
          <w:rFonts w:ascii="Consolas" w:eastAsia="Times New Roman" w:hAnsi="Consolas" w:cs="Times New Roman"/>
          <w:color w:val="569CD6"/>
          <w:kern w:val="0"/>
          <w:sz w:val="21"/>
          <w:szCs w:val="21"/>
          <w:lang w:val="en-CA" w:eastAsia="fr-FR"/>
        </w:rPr>
        <w:t>const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4FC1FF"/>
          <w:kern w:val="0"/>
          <w:sz w:val="21"/>
          <w:szCs w:val="21"/>
          <w:lang w:val="en-CA" w:eastAsia="fr-FR"/>
        </w:rPr>
        <w:t>root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D4D4D4"/>
          <w:kern w:val="0"/>
          <w:sz w:val="21"/>
          <w:szCs w:val="21"/>
          <w:lang w:val="en-CA" w:eastAsia="fr-FR"/>
        </w:rPr>
        <w:t>=</w:t>
      </w:r>
      <w:r w:rsidRPr="00DE01C0">
        <w:rPr>
          <w:rFonts w:ascii="Consolas" w:eastAsia="Times New Roman" w:hAnsi="Consolas" w:cs="Times New Roman"/>
          <w:color w:val="CCCCCC"/>
          <w:kern w:val="0"/>
          <w:sz w:val="21"/>
          <w:szCs w:val="21"/>
          <w:lang w:val="en-CA" w:eastAsia="fr-FR"/>
        </w:rPr>
        <w:t xml:space="preserve"> </w:t>
      </w:r>
      <w:r w:rsidRPr="00DE01C0">
        <w:rPr>
          <w:rFonts w:ascii="Consolas" w:eastAsia="Times New Roman" w:hAnsi="Consolas" w:cs="Times New Roman"/>
          <w:color w:val="9CDCFE"/>
          <w:kern w:val="0"/>
          <w:sz w:val="21"/>
          <w:szCs w:val="21"/>
          <w:lang w:val="en-CA" w:eastAsia="fr-FR"/>
        </w:rPr>
        <w:t>ReactDOM</w:t>
      </w:r>
      <w:r w:rsidRPr="00DE01C0">
        <w:rPr>
          <w:rFonts w:ascii="Consolas" w:eastAsia="Times New Roman" w:hAnsi="Consolas" w:cs="Times New Roman"/>
          <w:color w:val="CCCCCC"/>
          <w:kern w:val="0"/>
          <w:sz w:val="21"/>
          <w:szCs w:val="21"/>
          <w:lang w:val="en-CA" w:eastAsia="fr-FR"/>
        </w:rPr>
        <w:t>.</w:t>
      </w:r>
      <w:r w:rsidRPr="00DE01C0">
        <w:rPr>
          <w:rFonts w:ascii="Consolas" w:eastAsia="Times New Roman" w:hAnsi="Consolas" w:cs="Times New Roman"/>
          <w:color w:val="DCDCAA"/>
          <w:kern w:val="0"/>
          <w:sz w:val="21"/>
          <w:szCs w:val="21"/>
          <w:lang w:val="en-CA" w:eastAsia="fr-FR"/>
        </w:rPr>
        <w:t>createRoot</w:t>
      </w:r>
      <w:r w:rsidRPr="00DE01C0">
        <w:rPr>
          <w:rFonts w:ascii="Consolas" w:eastAsia="Times New Roman" w:hAnsi="Consolas" w:cs="Times New Roman"/>
          <w:color w:val="CCCCCC"/>
          <w:kern w:val="0"/>
          <w:sz w:val="21"/>
          <w:szCs w:val="21"/>
          <w:lang w:val="en-CA" w:eastAsia="fr-FR"/>
        </w:rPr>
        <w:t>(</w:t>
      </w:r>
      <w:r w:rsidRPr="00DE01C0">
        <w:rPr>
          <w:rFonts w:ascii="Consolas" w:eastAsia="Times New Roman" w:hAnsi="Consolas" w:cs="Times New Roman"/>
          <w:color w:val="9CDCFE"/>
          <w:kern w:val="0"/>
          <w:sz w:val="21"/>
          <w:szCs w:val="21"/>
          <w:lang w:val="en-CA" w:eastAsia="fr-FR"/>
        </w:rPr>
        <w:t>document</w:t>
      </w:r>
      <w:r w:rsidRPr="00DE01C0">
        <w:rPr>
          <w:rFonts w:ascii="Consolas" w:eastAsia="Times New Roman" w:hAnsi="Consolas" w:cs="Times New Roman"/>
          <w:color w:val="CCCCCC"/>
          <w:kern w:val="0"/>
          <w:sz w:val="21"/>
          <w:szCs w:val="21"/>
          <w:lang w:val="en-CA" w:eastAsia="fr-FR"/>
        </w:rPr>
        <w:t>.</w:t>
      </w:r>
      <w:r w:rsidRPr="00DE01C0">
        <w:rPr>
          <w:rFonts w:ascii="Consolas" w:eastAsia="Times New Roman" w:hAnsi="Consolas" w:cs="Times New Roman"/>
          <w:color w:val="DCDCAA"/>
          <w:kern w:val="0"/>
          <w:sz w:val="21"/>
          <w:szCs w:val="21"/>
          <w:lang w:val="en-CA" w:eastAsia="fr-FR"/>
        </w:rPr>
        <w:t>getElementById</w:t>
      </w:r>
      <w:r w:rsidRPr="00DE01C0">
        <w:rPr>
          <w:rFonts w:ascii="Consolas" w:eastAsia="Times New Roman" w:hAnsi="Consolas" w:cs="Times New Roman"/>
          <w:color w:val="CCCCCC"/>
          <w:kern w:val="0"/>
          <w:sz w:val="21"/>
          <w:szCs w:val="21"/>
          <w:lang w:val="en-CA" w:eastAsia="fr-FR"/>
        </w:rPr>
        <w:t>(</w:t>
      </w:r>
      <w:r w:rsidRPr="00DE01C0">
        <w:rPr>
          <w:rFonts w:ascii="Consolas" w:eastAsia="Times New Roman" w:hAnsi="Consolas" w:cs="Times New Roman"/>
          <w:color w:val="CE9178"/>
          <w:kern w:val="0"/>
          <w:sz w:val="21"/>
          <w:szCs w:val="21"/>
          <w:lang w:val="en-CA" w:eastAsia="fr-FR"/>
        </w:rPr>
        <w:t>'root'</w:t>
      </w:r>
      <w:r w:rsidRPr="00DE01C0">
        <w:rPr>
          <w:rFonts w:ascii="Consolas" w:eastAsia="Times New Roman" w:hAnsi="Consolas" w:cs="Times New Roman"/>
          <w:color w:val="CCCCCC"/>
          <w:kern w:val="0"/>
          <w:sz w:val="21"/>
          <w:szCs w:val="21"/>
          <w:lang w:val="en-CA" w:eastAsia="fr-FR"/>
        </w:rPr>
        <w:t>));</w:t>
      </w:r>
    </w:p>
    <w:p w14:paraId="20C2D64D"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4FC1FF"/>
          <w:kern w:val="0"/>
          <w:sz w:val="21"/>
          <w:szCs w:val="21"/>
          <w:lang w:eastAsia="fr-FR"/>
        </w:rPr>
        <w:t>root</w:t>
      </w:r>
      <w:r w:rsidRPr="00DE01C0">
        <w:rPr>
          <w:rFonts w:ascii="Consolas" w:eastAsia="Times New Roman" w:hAnsi="Consolas" w:cs="Times New Roman"/>
          <w:color w:val="CCCCCC"/>
          <w:kern w:val="0"/>
          <w:sz w:val="21"/>
          <w:szCs w:val="21"/>
          <w:lang w:eastAsia="fr-FR"/>
        </w:rPr>
        <w:t>.</w:t>
      </w:r>
      <w:r w:rsidRPr="00DE01C0">
        <w:rPr>
          <w:rFonts w:ascii="Consolas" w:eastAsia="Times New Roman" w:hAnsi="Consolas" w:cs="Times New Roman"/>
          <w:color w:val="DCDCAA"/>
          <w:kern w:val="0"/>
          <w:sz w:val="21"/>
          <w:szCs w:val="21"/>
          <w:lang w:eastAsia="fr-FR"/>
        </w:rPr>
        <w:t>render</w:t>
      </w:r>
      <w:r w:rsidRPr="00DE01C0">
        <w:rPr>
          <w:rFonts w:ascii="Consolas" w:eastAsia="Times New Roman" w:hAnsi="Consolas" w:cs="Times New Roman"/>
          <w:color w:val="CCCCCC"/>
          <w:kern w:val="0"/>
          <w:sz w:val="21"/>
          <w:szCs w:val="21"/>
          <w:lang w:eastAsia="fr-FR"/>
        </w:rPr>
        <w:t>(</w:t>
      </w:r>
    </w:p>
    <w:p w14:paraId="6DA3FED1"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808080"/>
          <w:kern w:val="0"/>
          <w:sz w:val="21"/>
          <w:szCs w:val="21"/>
          <w:lang w:eastAsia="fr-FR"/>
        </w:rPr>
        <w:t>&lt;</w:t>
      </w:r>
      <w:r w:rsidRPr="00DE01C0">
        <w:rPr>
          <w:rFonts w:ascii="Consolas" w:eastAsia="Times New Roman" w:hAnsi="Consolas" w:cs="Times New Roman"/>
          <w:color w:val="4EC9B0"/>
          <w:kern w:val="0"/>
          <w:sz w:val="21"/>
          <w:szCs w:val="21"/>
          <w:lang w:eastAsia="fr-FR"/>
        </w:rPr>
        <w:t>App</w:t>
      </w:r>
      <w:r w:rsidRPr="00DE01C0">
        <w:rPr>
          <w:rFonts w:ascii="Consolas" w:eastAsia="Times New Roman" w:hAnsi="Consolas" w:cs="Times New Roman"/>
          <w:color w:val="CCCCCC"/>
          <w:kern w:val="0"/>
          <w:sz w:val="21"/>
          <w:szCs w:val="21"/>
          <w:lang w:eastAsia="fr-FR"/>
        </w:rPr>
        <w:t xml:space="preserve"> </w:t>
      </w:r>
      <w:r w:rsidRPr="00DE01C0">
        <w:rPr>
          <w:rFonts w:ascii="Consolas" w:eastAsia="Times New Roman" w:hAnsi="Consolas" w:cs="Times New Roman"/>
          <w:color w:val="808080"/>
          <w:kern w:val="0"/>
          <w:sz w:val="21"/>
          <w:szCs w:val="21"/>
          <w:lang w:eastAsia="fr-FR"/>
        </w:rPr>
        <w:t>/&gt;</w:t>
      </w:r>
    </w:p>
    <w:p w14:paraId="477396A1"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DE01C0">
        <w:rPr>
          <w:rFonts w:ascii="Consolas" w:eastAsia="Times New Roman" w:hAnsi="Consolas" w:cs="Times New Roman"/>
          <w:color w:val="CCCCCC"/>
          <w:kern w:val="0"/>
          <w:sz w:val="21"/>
          <w:szCs w:val="21"/>
          <w:lang w:eastAsia="fr-FR"/>
        </w:rPr>
        <w:t>);</w:t>
      </w:r>
    </w:p>
    <w:p w14:paraId="38667E53" w14:textId="77777777" w:rsidR="00DE01C0" w:rsidRPr="00DE01C0" w:rsidRDefault="00DE01C0" w:rsidP="00DE01C0">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p>
    <w:p w14:paraId="5B2FD994" w14:textId="1C90C34C" w:rsidR="00DE01C0" w:rsidRDefault="00DE01C0" w:rsidP="00466405">
      <w:pPr>
        <w:spacing w:before="100" w:beforeAutospacing="1" w:after="100" w:afterAutospacing="1"/>
        <w:ind w:left="0" w:right="0"/>
        <w:rPr>
          <w:rFonts w:ascii="Times New Roman" w:eastAsia="Times New Roman" w:hAnsi="Times New Roman" w:cs="Times New Roman"/>
          <w:color w:val="auto"/>
          <w:kern w:val="0"/>
          <w:szCs w:val="24"/>
          <w:lang w:val="en-CA" w:eastAsia="fr-FR"/>
        </w:rPr>
      </w:pPr>
    </w:p>
    <w:p w14:paraId="2294B2FC" w14:textId="77777777" w:rsidR="00E0746C" w:rsidRPr="00E0746C" w:rsidRDefault="00E0746C" w:rsidP="00E0746C">
      <w:pPr>
        <w:pStyle w:val="ng-star-inserted"/>
        <w:numPr>
          <w:ilvl w:val="0"/>
          <w:numId w:val="31"/>
        </w:numPr>
        <w:rPr>
          <w:rFonts w:eastAsiaTheme="minorHAnsi"/>
          <w:b/>
          <w:bCs/>
          <w:sz w:val="28"/>
          <w:szCs w:val="22"/>
        </w:rPr>
      </w:pPr>
      <w:r w:rsidRPr="00E0746C">
        <w:rPr>
          <w:rFonts w:eastAsiaTheme="minorHAnsi"/>
          <w:b/>
          <w:bCs/>
          <w:sz w:val="28"/>
          <w:szCs w:val="22"/>
        </w:rPr>
        <w:t>Travail Pratique 2 : Composants Réutilisables et Props - Affichage de Produits</w:t>
      </w:r>
    </w:p>
    <w:p w14:paraId="3DA3231F" w14:textId="77777777" w:rsidR="00E0746C" w:rsidRDefault="00E0746C" w:rsidP="00E0746C">
      <w:pPr>
        <w:pStyle w:val="ng-star-inserted"/>
      </w:pPr>
      <w:r>
        <w:rPr>
          <w:rStyle w:val="ng-star-inserted1"/>
          <w:b/>
          <w:bCs/>
        </w:rPr>
        <w:t>Objectif :</w:t>
      </w:r>
      <w:r>
        <w:br/>
      </w:r>
      <w:r>
        <w:rPr>
          <w:rStyle w:val="ng-star-inserted1"/>
        </w:rPr>
        <w:t xml:space="preserve">Renforcer la compréhension de la création de composants fonctionnels réutilisables, de la composition de composants, et de l'utilisation des </w:t>
      </w:r>
      <w:r>
        <w:rPr>
          <w:rStyle w:val="inline-code"/>
          <w:rFonts w:eastAsiaTheme="minorHAnsi"/>
        </w:rPr>
        <w:t>props</w:t>
      </w:r>
      <w:r>
        <w:rPr>
          <w:rStyle w:val="ng-star-inserted1"/>
        </w:rPr>
        <w:t xml:space="preserve"> pour passer des données dynamiques. Utiliser le rendu conditionnel simple basé sur les props.</w:t>
      </w:r>
    </w:p>
    <w:p w14:paraId="3687313B" w14:textId="77777777" w:rsidR="00E0746C" w:rsidRDefault="00E0746C" w:rsidP="00E0746C">
      <w:pPr>
        <w:pStyle w:val="ng-star-inserted"/>
      </w:pPr>
      <w:r>
        <w:rPr>
          <w:rStyle w:val="ng-star-inserted1"/>
          <w:b/>
          <w:bCs/>
        </w:rPr>
        <w:t>Contexte :</w:t>
      </w:r>
      <w:r>
        <w:br/>
      </w:r>
      <w:r>
        <w:rPr>
          <w:rStyle w:val="ng-star-inserted1"/>
        </w:rPr>
        <w:t>Vous allez créer une section simple d'une page e-commerce qui affiche plusieurs produits. Chaque produit aura un nom, un prix et une image. Certains produits pourraient être marqués comme étant en promotion.</w:t>
      </w:r>
    </w:p>
    <w:p w14:paraId="7B787D85" w14:textId="77777777" w:rsidR="00E0746C" w:rsidRDefault="00E0746C" w:rsidP="00E0746C">
      <w:pPr>
        <w:pStyle w:val="ng-star-inserted"/>
      </w:pPr>
      <w:r>
        <w:rPr>
          <w:rStyle w:val="ng-star-inserted1"/>
          <w:b/>
          <w:bCs/>
        </w:rPr>
        <w:t>Tâches à réaliser :</w:t>
      </w:r>
    </w:p>
    <w:p w14:paraId="58745665" w14:textId="77777777" w:rsidR="00E0746C" w:rsidRDefault="00E0746C" w:rsidP="00E0746C">
      <w:pPr>
        <w:pStyle w:val="ng-star-inserted"/>
        <w:numPr>
          <w:ilvl w:val="0"/>
          <w:numId w:val="32"/>
        </w:numPr>
      </w:pPr>
      <w:r>
        <w:rPr>
          <w:rStyle w:val="ng-star-inserted1"/>
          <w:b/>
          <w:bCs/>
        </w:rPr>
        <w:t>Structure du Projet :</w:t>
      </w:r>
    </w:p>
    <w:p w14:paraId="02233CEF" w14:textId="77777777" w:rsidR="00E0746C" w:rsidRDefault="00E0746C" w:rsidP="00E0746C">
      <w:pPr>
        <w:pStyle w:val="ng-star-inserted"/>
        <w:numPr>
          <w:ilvl w:val="1"/>
          <w:numId w:val="32"/>
        </w:numPr>
      </w:pPr>
      <w:r>
        <w:rPr>
          <w:rStyle w:val="ng-star-inserted1"/>
        </w:rPr>
        <w:t>Continuez dans votre projet React existant ou créez-en un nouveau.</w:t>
      </w:r>
    </w:p>
    <w:p w14:paraId="1CE540F1" w14:textId="77777777" w:rsidR="00E0746C" w:rsidRDefault="00E0746C" w:rsidP="00E0746C">
      <w:pPr>
        <w:pStyle w:val="ng-star-inserted"/>
        <w:numPr>
          <w:ilvl w:val="1"/>
          <w:numId w:val="32"/>
        </w:numPr>
      </w:pPr>
      <w:r>
        <w:rPr>
          <w:rStyle w:val="ng-star-inserted1"/>
        </w:rPr>
        <w:t xml:space="preserve">Assurez-vous d'avoir un répertoire </w:t>
      </w:r>
      <w:r>
        <w:rPr>
          <w:rStyle w:val="inline-code"/>
          <w:rFonts w:eastAsiaTheme="minorHAnsi"/>
        </w:rPr>
        <w:t>src/components</w:t>
      </w:r>
      <w:r>
        <w:rPr>
          <w:rStyle w:val="ng-star-inserted1"/>
        </w:rPr>
        <w:t>.</w:t>
      </w:r>
    </w:p>
    <w:p w14:paraId="21F92629" w14:textId="3FCB0DF8" w:rsidR="00E0746C" w:rsidRDefault="00E0746C" w:rsidP="00E0746C">
      <w:pPr>
        <w:pStyle w:val="ng-star-inserted"/>
        <w:numPr>
          <w:ilvl w:val="1"/>
          <w:numId w:val="32"/>
        </w:numPr>
      </w:pPr>
      <w:r>
        <w:rPr>
          <w:rStyle w:val="ng-star-inserted1"/>
        </w:rPr>
        <w:t xml:space="preserve">Créez un sous-répertoire </w:t>
      </w:r>
      <w:r>
        <w:rPr>
          <w:rStyle w:val="inline-code"/>
          <w:rFonts w:eastAsiaTheme="minorHAnsi"/>
        </w:rPr>
        <w:t>public/images</w:t>
      </w:r>
      <w:r>
        <w:rPr>
          <w:rStyle w:val="ng-star-inserted1"/>
        </w:rPr>
        <w:t xml:space="preserve"> (s'il n'existe pas déjà) et placez-y 5 images de produits données avec l’énoncé de ce TP</w:t>
      </w:r>
    </w:p>
    <w:p w14:paraId="6E39BDBF" w14:textId="77777777" w:rsidR="00E0746C" w:rsidRDefault="00E0746C" w:rsidP="00E0746C">
      <w:pPr>
        <w:pStyle w:val="ng-star-inserted"/>
        <w:numPr>
          <w:ilvl w:val="0"/>
          <w:numId w:val="32"/>
        </w:numPr>
      </w:pPr>
      <w:r>
        <w:rPr>
          <w:rStyle w:val="ng-star-inserted1"/>
          <w:b/>
          <w:bCs/>
        </w:rPr>
        <w:t xml:space="preserve">Composant </w:t>
      </w:r>
      <w:r>
        <w:rPr>
          <w:rStyle w:val="inline-code"/>
          <w:rFonts w:eastAsiaTheme="minorHAnsi"/>
          <w:b/>
          <w:bCs/>
        </w:rPr>
        <w:t>ProductDisplay</w:t>
      </w:r>
      <w:r>
        <w:rPr>
          <w:rStyle w:val="ng-star-inserted1"/>
          <w:b/>
          <w:bCs/>
        </w:rPr>
        <w:t xml:space="preserve"> (Affichage d'un Produit) :</w:t>
      </w:r>
    </w:p>
    <w:p w14:paraId="383133D6" w14:textId="77777777" w:rsidR="00E0746C" w:rsidRDefault="00E0746C" w:rsidP="00E0746C">
      <w:pPr>
        <w:pStyle w:val="ng-star-inserted"/>
        <w:numPr>
          <w:ilvl w:val="1"/>
          <w:numId w:val="32"/>
        </w:numPr>
      </w:pPr>
      <w:r>
        <w:rPr>
          <w:rStyle w:val="ng-star-inserted1"/>
        </w:rPr>
        <w:t xml:space="preserve">Créez un </w:t>
      </w:r>
      <w:r>
        <w:rPr>
          <w:rStyle w:val="ng-star-inserted1"/>
          <w:b/>
          <w:bCs/>
        </w:rPr>
        <w:t>composant fonctionnel</w:t>
      </w:r>
      <w:r>
        <w:rPr>
          <w:rStyle w:val="ng-star-inserted1"/>
        </w:rPr>
        <w:t xml:space="preserve"> nommé </w:t>
      </w:r>
      <w:r>
        <w:rPr>
          <w:rStyle w:val="inline-code"/>
          <w:rFonts w:eastAsiaTheme="minorHAnsi"/>
        </w:rPr>
        <w:t>ProductDisplay</w:t>
      </w:r>
      <w:r>
        <w:rPr>
          <w:rStyle w:val="ng-star-inserted1"/>
        </w:rPr>
        <w:t xml:space="preserve"> dans </w:t>
      </w:r>
      <w:r>
        <w:rPr>
          <w:rStyle w:val="inline-code"/>
          <w:rFonts w:eastAsiaTheme="minorHAnsi"/>
        </w:rPr>
        <w:t>src/components</w:t>
      </w:r>
      <w:r>
        <w:rPr>
          <w:rStyle w:val="ng-star-inserted1"/>
        </w:rPr>
        <w:t>.</w:t>
      </w:r>
    </w:p>
    <w:p w14:paraId="529E5E80" w14:textId="77777777" w:rsidR="00E0746C" w:rsidRDefault="00E0746C" w:rsidP="00E0746C">
      <w:pPr>
        <w:pStyle w:val="ng-star-inserted"/>
        <w:numPr>
          <w:ilvl w:val="1"/>
          <w:numId w:val="32"/>
        </w:numPr>
      </w:pPr>
      <w:r>
        <w:rPr>
          <w:rStyle w:val="ng-star-inserted1"/>
        </w:rPr>
        <w:t xml:space="preserve">Ce composant doit accepter les </w:t>
      </w:r>
      <w:r>
        <w:rPr>
          <w:rStyle w:val="inline-code"/>
          <w:rFonts w:eastAsiaTheme="minorHAnsi"/>
        </w:rPr>
        <w:t>props</w:t>
      </w:r>
      <w:r>
        <w:rPr>
          <w:rStyle w:val="ng-star-inserted1"/>
        </w:rPr>
        <w:t xml:space="preserve"> suivantes :</w:t>
      </w:r>
    </w:p>
    <w:p w14:paraId="209C3276" w14:textId="77777777" w:rsidR="00E0746C" w:rsidRDefault="00E0746C" w:rsidP="00E0746C">
      <w:pPr>
        <w:pStyle w:val="ng-star-inserted"/>
        <w:numPr>
          <w:ilvl w:val="2"/>
          <w:numId w:val="32"/>
        </w:numPr>
      </w:pPr>
      <w:r>
        <w:rPr>
          <w:rStyle w:val="inline-code"/>
          <w:rFonts w:eastAsiaTheme="minorHAnsi"/>
        </w:rPr>
        <w:t>productName</w:t>
      </w:r>
      <w:r>
        <w:rPr>
          <w:rStyle w:val="ng-star-inserted1"/>
        </w:rPr>
        <w:t xml:space="preserve"> (chaîne de caractères)</w:t>
      </w:r>
    </w:p>
    <w:p w14:paraId="2348AA2B" w14:textId="77777777" w:rsidR="00E0746C" w:rsidRDefault="00E0746C" w:rsidP="00E0746C">
      <w:pPr>
        <w:pStyle w:val="ng-star-inserted"/>
        <w:numPr>
          <w:ilvl w:val="2"/>
          <w:numId w:val="32"/>
        </w:numPr>
      </w:pPr>
      <w:r>
        <w:rPr>
          <w:rStyle w:val="inline-code"/>
          <w:rFonts w:eastAsiaTheme="minorHAnsi"/>
        </w:rPr>
        <w:t>price</w:t>
      </w:r>
      <w:r>
        <w:rPr>
          <w:rStyle w:val="ng-star-inserted1"/>
        </w:rPr>
        <w:t xml:space="preserve"> (nombre ou chaîne de caractères)</w:t>
      </w:r>
    </w:p>
    <w:p w14:paraId="35B4EA2B" w14:textId="77777777" w:rsidR="00E0746C" w:rsidRDefault="00E0746C" w:rsidP="00E0746C">
      <w:pPr>
        <w:pStyle w:val="ng-star-inserted"/>
        <w:numPr>
          <w:ilvl w:val="2"/>
          <w:numId w:val="32"/>
        </w:numPr>
      </w:pPr>
      <w:r>
        <w:rPr>
          <w:rStyle w:val="inline-code"/>
          <w:rFonts w:eastAsiaTheme="minorHAnsi"/>
        </w:rPr>
        <w:t>imageUrl</w:t>
      </w:r>
      <w:r>
        <w:rPr>
          <w:rStyle w:val="ng-star-inserted1"/>
        </w:rPr>
        <w:t xml:space="preserve"> (chaîne de caractères - le chemin vers l'image dans le dossier </w:t>
      </w:r>
      <w:r>
        <w:rPr>
          <w:rStyle w:val="inline-code"/>
          <w:rFonts w:eastAsiaTheme="minorHAnsi"/>
        </w:rPr>
        <w:t>public</w:t>
      </w:r>
      <w:r>
        <w:rPr>
          <w:rStyle w:val="ng-star-inserted1"/>
        </w:rPr>
        <w:t xml:space="preserve">, ex: </w:t>
      </w:r>
      <w:r>
        <w:rPr>
          <w:rStyle w:val="inline-code"/>
          <w:rFonts w:eastAsiaTheme="minorHAnsi"/>
        </w:rPr>
        <w:t>/images/produit1.jpg</w:t>
      </w:r>
      <w:r>
        <w:rPr>
          <w:rStyle w:val="ng-star-inserted1"/>
        </w:rPr>
        <w:t>)</w:t>
      </w:r>
    </w:p>
    <w:p w14:paraId="78885673" w14:textId="77777777" w:rsidR="00E0746C" w:rsidRDefault="00E0746C" w:rsidP="00E0746C">
      <w:pPr>
        <w:pStyle w:val="ng-star-inserted"/>
        <w:numPr>
          <w:ilvl w:val="2"/>
          <w:numId w:val="32"/>
        </w:numPr>
      </w:pPr>
      <w:r>
        <w:rPr>
          <w:rStyle w:val="inline-code"/>
          <w:rFonts w:eastAsiaTheme="minorHAnsi"/>
        </w:rPr>
        <w:t>isOnSale</w:t>
      </w:r>
      <w:r>
        <w:rPr>
          <w:rStyle w:val="ng-star-inserted1"/>
        </w:rPr>
        <w:t xml:space="preserve"> (booléen - </w:t>
      </w:r>
      <w:r>
        <w:rPr>
          <w:rStyle w:val="inline-code"/>
          <w:rFonts w:eastAsiaTheme="minorHAnsi"/>
        </w:rPr>
        <w:t>true</w:t>
      </w:r>
      <w:r>
        <w:rPr>
          <w:rStyle w:val="ng-star-inserted1"/>
        </w:rPr>
        <w:t xml:space="preserve"> si le produit est en promotion, </w:t>
      </w:r>
      <w:r>
        <w:rPr>
          <w:rStyle w:val="inline-code"/>
          <w:rFonts w:eastAsiaTheme="minorHAnsi"/>
        </w:rPr>
        <w:t>false</w:t>
      </w:r>
      <w:r>
        <w:rPr>
          <w:rStyle w:val="ng-star-inserted1"/>
        </w:rPr>
        <w:t xml:space="preserve"> sinon)</w:t>
      </w:r>
    </w:p>
    <w:p w14:paraId="21696A06" w14:textId="77777777" w:rsidR="00E0746C" w:rsidRDefault="00E0746C" w:rsidP="00E0746C">
      <w:pPr>
        <w:pStyle w:val="ng-star-inserted"/>
        <w:numPr>
          <w:ilvl w:val="1"/>
          <w:numId w:val="32"/>
        </w:numPr>
      </w:pPr>
      <w:r>
        <w:rPr>
          <w:rStyle w:val="ng-star-inserted1"/>
        </w:rPr>
        <w:t xml:space="preserve">Dans le JSX retourné par </w:t>
      </w:r>
      <w:r>
        <w:rPr>
          <w:rStyle w:val="inline-code"/>
          <w:rFonts w:eastAsiaTheme="minorHAnsi"/>
        </w:rPr>
        <w:t>ProductDisplay</w:t>
      </w:r>
      <w:r>
        <w:rPr>
          <w:rStyle w:val="ng-star-inserted1"/>
        </w:rPr>
        <w:t xml:space="preserve"> :</w:t>
      </w:r>
    </w:p>
    <w:p w14:paraId="64151F8D" w14:textId="77777777" w:rsidR="00E0746C" w:rsidRDefault="00E0746C" w:rsidP="00E0746C">
      <w:pPr>
        <w:pStyle w:val="ng-star-inserted"/>
        <w:numPr>
          <w:ilvl w:val="2"/>
          <w:numId w:val="32"/>
        </w:numPr>
      </w:pPr>
      <w:r>
        <w:rPr>
          <w:rStyle w:val="ng-star-inserted1"/>
        </w:rPr>
        <w:t xml:space="preserve">Affichez l'image du produit en utilisant la </w:t>
      </w:r>
      <w:r>
        <w:rPr>
          <w:rStyle w:val="inline-code"/>
          <w:rFonts w:eastAsiaTheme="minorHAnsi"/>
        </w:rPr>
        <w:t>prop</w:t>
      </w:r>
      <w:r>
        <w:rPr>
          <w:rStyle w:val="ng-star-inserted1"/>
        </w:rPr>
        <w:t xml:space="preserve"> </w:t>
      </w:r>
      <w:r>
        <w:rPr>
          <w:rStyle w:val="inline-code"/>
          <w:rFonts w:eastAsiaTheme="minorHAnsi"/>
        </w:rPr>
        <w:t>imageUrl</w:t>
      </w:r>
      <w:r>
        <w:rPr>
          <w:rStyle w:val="ng-star-inserted1"/>
        </w:rPr>
        <w:t xml:space="preserve">. N'oubliez pas l'attribut </w:t>
      </w:r>
      <w:r>
        <w:rPr>
          <w:rStyle w:val="inline-code"/>
          <w:rFonts w:eastAsiaTheme="minorHAnsi"/>
        </w:rPr>
        <w:t>alt</w:t>
      </w:r>
      <w:r>
        <w:rPr>
          <w:rStyle w:val="ng-star-inserted1"/>
        </w:rPr>
        <w:t>.</w:t>
      </w:r>
    </w:p>
    <w:p w14:paraId="196846FB" w14:textId="77777777" w:rsidR="00E0746C" w:rsidRDefault="00E0746C" w:rsidP="00E0746C">
      <w:pPr>
        <w:pStyle w:val="ng-star-inserted"/>
        <w:numPr>
          <w:ilvl w:val="2"/>
          <w:numId w:val="32"/>
        </w:numPr>
      </w:pPr>
      <w:r>
        <w:rPr>
          <w:rStyle w:val="ng-star-inserted1"/>
        </w:rPr>
        <w:t>Affichez le nom du produit (</w:t>
      </w:r>
      <w:r>
        <w:rPr>
          <w:rStyle w:val="inline-code"/>
          <w:rFonts w:eastAsiaTheme="minorHAnsi"/>
        </w:rPr>
        <w:t>productName</w:t>
      </w:r>
      <w:r>
        <w:rPr>
          <w:rStyle w:val="ng-star-inserted1"/>
        </w:rPr>
        <w:t>).</w:t>
      </w:r>
    </w:p>
    <w:p w14:paraId="5077CE18" w14:textId="77777777" w:rsidR="00E0746C" w:rsidRDefault="00E0746C" w:rsidP="00E0746C">
      <w:pPr>
        <w:pStyle w:val="ng-star-inserted"/>
        <w:numPr>
          <w:ilvl w:val="2"/>
          <w:numId w:val="32"/>
        </w:numPr>
      </w:pPr>
      <w:r>
        <w:rPr>
          <w:rStyle w:val="ng-star-inserted1"/>
        </w:rPr>
        <w:t>Affichez le prix (</w:t>
      </w:r>
      <w:r>
        <w:rPr>
          <w:rStyle w:val="inline-code"/>
          <w:rFonts w:eastAsiaTheme="minorHAnsi"/>
        </w:rPr>
        <w:t>price</w:t>
      </w:r>
      <w:r>
        <w:rPr>
          <w:rStyle w:val="ng-star-inserted1"/>
        </w:rPr>
        <w:t>).</w:t>
      </w:r>
    </w:p>
    <w:p w14:paraId="1F2A506D" w14:textId="5490E330" w:rsidR="00E0746C" w:rsidRDefault="00E0746C" w:rsidP="00E0746C">
      <w:pPr>
        <w:pStyle w:val="ng-star-inserted"/>
        <w:numPr>
          <w:ilvl w:val="2"/>
          <w:numId w:val="32"/>
        </w:numPr>
      </w:pPr>
      <w:r>
        <w:rPr>
          <w:rStyle w:val="ng-star-inserted1"/>
          <w:b/>
          <w:bCs/>
        </w:rPr>
        <w:t>Rendu Conditionnel :</w:t>
      </w:r>
      <w:r>
        <w:rPr>
          <w:rStyle w:val="ng-star-inserted1"/>
        </w:rPr>
        <w:t xml:space="preserve"> Utilisez une expression JavaScript (opérateur ternaire recommandé) pour afficher le texte " (En Promotion !)" </w:t>
      </w:r>
      <w:r w:rsidR="00E833C8" w:rsidRPr="00E833C8">
        <w:rPr>
          <w:rStyle w:val="ng-star-inserted1"/>
          <w:color w:val="FF0000"/>
        </w:rPr>
        <w:t xml:space="preserve">en rouge </w:t>
      </w:r>
      <w:r>
        <w:rPr>
          <w:rStyle w:val="ng-star-inserted1"/>
        </w:rPr>
        <w:t xml:space="preserve">à côté du prix </w:t>
      </w:r>
      <w:r>
        <w:rPr>
          <w:rStyle w:val="ng-star-inserted1"/>
          <w:i/>
          <w:iCs/>
        </w:rPr>
        <w:t>uniquement si</w:t>
      </w:r>
      <w:r>
        <w:rPr>
          <w:rStyle w:val="ng-star-inserted1"/>
        </w:rPr>
        <w:t xml:space="preserve"> la </w:t>
      </w:r>
      <w:r>
        <w:rPr>
          <w:rStyle w:val="inline-code"/>
          <w:rFonts w:eastAsiaTheme="minorHAnsi"/>
        </w:rPr>
        <w:t>prop</w:t>
      </w:r>
      <w:r>
        <w:rPr>
          <w:rStyle w:val="ng-star-inserted1"/>
        </w:rPr>
        <w:t xml:space="preserve"> </w:t>
      </w:r>
      <w:r>
        <w:rPr>
          <w:rStyle w:val="inline-code"/>
          <w:rFonts w:eastAsiaTheme="minorHAnsi"/>
        </w:rPr>
        <w:t>isOnSale</w:t>
      </w:r>
      <w:r>
        <w:rPr>
          <w:rStyle w:val="ng-star-inserted1"/>
        </w:rPr>
        <w:t xml:space="preserve"> est </w:t>
      </w:r>
      <w:r>
        <w:rPr>
          <w:rStyle w:val="inline-code"/>
          <w:rFonts w:eastAsiaTheme="minorHAnsi"/>
        </w:rPr>
        <w:t>true</w:t>
      </w:r>
      <w:r>
        <w:rPr>
          <w:rStyle w:val="ng-star-inserted1"/>
        </w:rPr>
        <w:t>.</w:t>
      </w:r>
    </w:p>
    <w:p w14:paraId="355C3A0B" w14:textId="77777777" w:rsidR="00E0746C" w:rsidRDefault="00E0746C" w:rsidP="00E0746C">
      <w:pPr>
        <w:pStyle w:val="ng-star-inserted"/>
        <w:numPr>
          <w:ilvl w:val="0"/>
          <w:numId w:val="32"/>
        </w:numPr>
      </w:pPr>
      <w:r>
        <w:rPr>
          <w:rStyle w:val="ng-star-inserted1"/>
          <w:b/>
          <w:bCs/>
        </w:rPr>
        <w:t xml:space="preserve">Composant </w:t>
      </w:r>
      <w:r>
        <w:rPr>
          <w:rStyle w:val="inline-code"/>
          <w:rFonts w:eastAsiaTheme="minorHAnsi"/>
          <w:b/>
          <w:bCs/>
        </w:rPr>
        <w:t>ProductList</w:t>
      </w:r>
      <w:r>
        <w:rPr>
          <w:rStyle w:val="ng-star-inserted1"/>
          <w:b/>
          <w:bCs/>
        </w:rPr>
        <w:t xml:space="preserve"> (Liste des Produits) :</w:t>
      </w:r>
    </w:p>
    <w:p w14:paraId="2E2B86AC" w14:textId="77777777" w:rsidR="00E0746C" w:rsidRDefault="00E0746C" w:rsidP="00E0746C">
      <w:pPr>
        <w:pStyle w:val="ng-star-inserted"/>
        <w:numPr>
          <w:ilvl w:val="1"/>
          <w:numId w:val="32"/>
        </w:numPr>
      </w:pPr>
      <w:r>
        <w:rPr>
          <w:rStyle w:val="ng-star-inserted1"/>
        </w:rPr>
        <w:t xml:space="preserve">Créez un </w:t>
      </w:r>
      <w:r>
        <w:rPr>
          <w:rStyle w:val="ng-star-inserted1"/>
          <w:b/>
          <w:bCs/>
        </w:rPr>
        <w:t>composant fonctionnel</w:t>
      </w:r>
      <w:r>
        <w:rPr>
          <w:rStyle w:val="ng-star-inserted1"/>
        </w:rPr>
        <w:t xml:space="preserve"> nommé </w:t>
      </w:r>
      <w:r>
        <w:rPr>
          <w:rStyle w:val="inline-code"/>
          <w:rFonts w:eastAsiaTheme="minorHAnsi"/>
        </w:rPr>
        <w:t>ProductList</w:t>
      </w:r>
      <w:r>
        <w:rPr>
          <w:rStyle w:val="ng-star-inserted1"/>
        </w:rPr>
        <w:t xml:space="preserve"> dans </w:t>
      </w:r>
      <w:r>
        <w:rPr>
          <w:rStyle w:val="inline-code"/>
          <w:rFonts w:eastAsiaTheme="minorHAnsi"/>
        </w:rPr>
        <w:t>src/components</w:t>
      </w:r>
      <w:r>
        <w:rPr>
          <w:rStyle w:val="ng-star-inserted1"/>
        </w:rPr>
        <w:t>.</w:t>
      </w:r>
    </w:p>
    <w:p w14:paraId="56DA43AF" w14:textId="77777777" w:rsidR="00E0746C" w:rsidRDefault="00E0746C" w:rsidP="00E0746C">
      <w:pPr>
        <w:pStyle w:val="ng-star-inserted"/>
        <w:numPr>
          <w:ilvl w:val="1"/>
          <w:numId w:val="32"/>
        </w:numPr>
      </w:pPr>
      <w:r>
        <w:rPr>
          <w:rStyle w:val="ng-star-inserted1"/>
        </w:rPr>
        <w:t xml:space="preserve">Importez le composant </w:t>
      </w:r>
      <w:r>
        <w:rPr>
          <w:rStyle w:val="inline-code"/>
          <w:rFonts w:eastAsiaTheme="minorHAnsi"/>
        </w:rPr>
        <w:t>ProductDisplay</w:t>
      </w:r>
      <w:r>
        <w:rPr>
          <w:rStyle w:val="ng-star-inserted1"/>
        </w:rPr>
        <w:t>.</w:t>
      </w:r>
    </w:p>
    <w:p w14:paraId="04E023E4" w14:textId="77777777" w:rsidR="00E0746C" w:rsidRPr="00E0746C" w:rsidRDefault="00E0746C" w:rsidP="00E0746C">
      <w:pPr>
        <w:pStyle w:val="ng-star-inserted"/>
        <w:numPr>
          <w:ilvl w:val="1"/>
          <w:numId w:val="32"/>
        </w:numPr>
        <w:rPr>
          <w:rStyle w:val="ng-star-inserted1"/>
        </w:rPr>
      </w:pPr>
      <w:r w:rsidRPr="00E0746C">
        <w:rPr>
          <w:rStyle w:val="ng-star-inserted1"/>
        </w:rPr>
        <w:t>Dans le return de ProductList, utilisez la méthode .map() sur votre tableau de produits pour générer une liste de composants ProductDisplay.</w:t>
      </w:r>
    </w:p>
    <w:p w14:paraId="16ED9692" w14:textId="77777777" w:rsidR="00E0746C" w:rsidRDefault="00E0746C" w:rsidP="00E0746C">
      <w:pPr>
        <w:pStyle w:val="ng-star-inserted"/>
        <w:numPr>
          <w:ilvl w:val="1"/>
          <w:numId w:val="32"/>
        </w:numPr>
      </w:pPr>
      <w:r>
        <w:rPr>
          <w:rStyle w:val="ng-star-inserted1"/>
        </w:rPr>
        <w:t xml:space="preserve">Pour chaque instance de </w:t>
      </w:r>
      <w:r>
        <w:rPr>
          <w:rStyle w:val="inline-code"/>
          <w:rFonts w:eastAsiaTheme="minorHAnsi"/>
        </w:rPr>
        <w:t>ProductDisplay</w:t>
      </w:r>
      <w:r>
        <w:rPr>
          <w:rStyle w:val="ng-star-inserted1"/>
        </w:rPr>
        <w:t xml:space="preserve">, passez des valeurs différentes pour les </w:t>
      </w:r>
      <w:r>
        <w:rPr>
          <w:rStyle w:val="inline-code"/>
          <w:rFonts w:eastAsiaTheme="minorHAnsi"/>
        </w:rPr>
        <w:t>props</w:t>
      </w:r>
      <w:r>
        <w:rPr>
          <w:rStyle w:val="ng-star-inserted1"/>
        </w:rPr>
        <w:t xml:space="preserve"> </w:t>
      </w:r>
      <w:r>
        <w:rPr>
          <w:rStyle w:val="inline-code"/>
          <w:rFonts w:eastAsiaTheme="minorHAnsi"/>
        </w:rPr>
        <w:t>productName</w:t>
      </w:r>
      <w:r>
        <w:rPr>
          <w:rStyle w:val="ng-star-inserted1"/>
        </w:rPr>
        <w:t xml:space="preserve">, </w:t>
      </w:r>
      <w:r>
        <w:rPr>
          <w:rStyle w:val="inline-code"/>
          <w:rFonts w:eastAsiaTheme="minorHAnsi"/>
        </w:rPr>
        <w:t>price</w:t>
      </w:r>
      <w:r>
        <w:rPr>
          <w:rStyle w:val="ng-star-inserted1"/>
        </w:rPr>
        <w:t xml:space="preserve">, </w:t>
      </w:r>
      <w:r>
        <w:rPr>
          <w:rStyle w:val="inline-code"/>
          <w:rFonts w:eastAsiaTheme="minorHAnsi"/>
        </w:rPr>
        <w:t>imageUrl</w:t>
      </w:r>
      <w:r>
        <w:rPr>
          <w:rStyle w:val="ng-star-inserted1"/>
        </w:rPr>
        <w:t xml:space="preserve">, et </w:t>
      </w:r>
      <w:r>
        <w:rPr>
          <w:rStyle w:val="inline-code"/>
          <w:rFonts w:eastAsiaTheme="minorHAnsi"/>
        </w:rPr>
        <w:t>isOnSale</w:t>
      </w:r>
      <w:r>
        <w:rPr>
          <w:rStyle w:val="ng-star-inserted1"/>
        </w:rPr>
        <w:t xml:space="preserve">. Assurez-vous qu'au moins un produit a </w:t>
      </w:r>
      <w:r>
        <w:rPr>
          <w:rStyle w:val="inline-code"/>
          <w:rFonts w:eastAsiaTheme="minorHAnsi"/>
        </w:rPr>
        <w:t>isOnSale</w:t>
      </w:r>
      <w:r>
        <w:rPr>
          <w:rStyle w:val="ng-star-inserted1"/>
        </w:rPr>
        <w:t xml:space="preserve"> à </w:t>
      </w:r>
      <w:r>
        <w:rPr>
          <w:rStyle w:val="inline-code"/>
          <w:rFonts w:eastAsiaTheme="minorHAnsi"/>
        </w:rPr>
        <w:t>true</w:t>
      </w:r>
      <w:r>
        <w:rPr>
          <w:rStyle w:val="ng-star-inserted1"/>
        </w:rPr>
        <w:t xml:space="preserve"> et un autre à </w:t>
      </w:r>
      <w:r>
        <w:rPr>
          <w:rStyle w:val="inline-code"/>
          <w:rFonts w:eastAsiaTheme="minorHAnsi"/>
        </w:rPr>
        <w:t>false</w:t>
      </w:r>
      <w:r>
        <w:rPr>
          <w:rStyle w:val="ng-star-inserted1"/>
        </w:rPr>
        <w:t xml:space="preserve"> pour tester le rendu conditionnel.</w:t>
      </w:r>
    </w:p>
    <w:p w14:paraId="7C805F0A" w14:textId="7DCE97F1" w:rsidR="00E0746C" w:rsidRPr="00E0746C" w:rsidRDefault="00E0746C" w:rsidP="00E0746C">
      <w:pPr>
        <w:pStyle w:val="ng-star-inserted"/>
        <w:numPr>
          <w:ilvl w:val="0"/>
          <w:numId w:val="32"/>
        </w:numPr>
        <w:rPr>
          <w:rStyle w:val="ng-star-inserted1"/>
          <w:b/>
          <w:bCs/>
        </w:rPr>
      </w:pPr>
      <w:r>
        <w:rPr>
          <w:rStyle w:val="ng-star-inserted1"/>
          <w:b/>
          <w:bCs/>
        </w:rPr>
        <w:t xml:space="preserve">Intégration dans </w:t>
      </w:r>
      <w:r w:rsidRPr="00E0746C">
        <w:rPr>
          <w:rStyle w:val="ng-star-inserted1"/>
        </w:rPr>
        <w:t>App.js</w:t>
      </w:r>
      <w:r>
        <w:rPr>
          <w:rStyle w:val="ng-star-inserted1"/>
          <w:b/>
          <w:bCs/>
        </w:rPr>
        <w:t xml:space="preserve"> :</w:t>
      </w:r>
    </w:p>
    <w:p w14:paraId="63CB0C93" w14:textId="77777777" w:rsidR="00E0746C" w:rsidRPr="00E0746C" w:rsidRDefault="00E0746C" w:rsidP="00E0746C">
      <w:pPr>
        <w:pStyle w:val="ng-star-inserted"/>
        <w:numPr>
          <w:ilvl w:val="1"/>
          <w:numId w:val="32"/>
        </w:numPr>
        <w:rPr>
          <w:rStyle w:val="ng-star-inserted1"/>
        </w:rPr>
      </w:pPr>
      <w:r>
        <w:rPr>
          <w:rStyle w:val="ng-star-inserted1"/>
        </w:rPr>
        <w:t xml:space="preserve">Modifiez le composant principal </w:t>
      </w:r>
      <w:r w:rsidRPr="00E0746C">
        <w:rPr>
          <w:rStyle w:val="ng-star-inserted1"/>
        </w:rPr>
        <w:t>App.js</w:t>
      </w:r>
      <w:r>
        <w:rPr>
          <w:rStyle w:val="ng-star-inserted1"/>
        </w:rPr>
        <w:t xml:space="preserve"> (composant fonctionnel).</w:t>
      </w:r>
    </w:p>
    <w:p w14:paraId="7FAE4CAC" w14:textId="77777777" w:rsidR="00E0746C" w:rsidRPr="00E0746C" w:rsidRDefault="00E0746C" w:rsidP="00E0746C">
      <w:pPr>
        <w:pStyle w:val="ng-star-inserted"/>
        <w:numPr>
          <w:ilvl w:val="1"/>
          <w:numId w:val="32"/>
        </w:numPr>
        <w:rPr>
          <w:rStyle w:val="ng-star-inserted1"/>
        </w:rPr>
      </w:pPr>
      <w:r>
        <w:rPr>
          <w:rStyle w:val="ng-star-inserted1"/>
        </w:rPr>
        <w:t xml:space="preserve">Importez et affichez le composant </w:t>
      </w:r>
      <w:r w:rsidRPr="00E0746C">
        <w:rPr>
          <w:rStyle w:val="ng-star-inserted1"/>
        </w:rPr>
        <w:t>ProductList</w:t>
      </w:r>
      <w:r>
        <w:rPr>
          <w:rStyle w:val="ng-star-inserted1"/>
        </w:rPr>
        <w:t xml:space="preserve">. Vous pouvez ajouter un titre comme </w:t>
      </w:r>
      <w:r w:rsidRPr="00E0746C">
        <w:rPr>
          <w:rStyle w:val="ng-star-inserted1"/>
        </w:rPr>
        <w:t>&lt;h1&gt;Nos Produits&lt;/h1&gt;</w:t>
      </w:r>
      <w:r>
        <w:rPr>
          <w:rStyle w:val="ng-star-inserted1"/>
        </w:rPr>
        <w:t xml:space="preserve"> au-dessus.</w:t>
      </w:r>
    </w:p>
    <w:p w14:paraId="78A0EE15" w14:textId="77AE417A" w:rsidR="00E0746C" w:rsidRPr="00E833C8" w:rsidRDefault="00325CAB" w:rsidP="00325CAB">
      <w:pPr>
        <w:pStyle w:val="ng-star-inserted"/>
        <w:rPr>
          <w:rStyle w:val="ng-star-inserted1"/>
          <w:lang w:val="en-CA"/>
        </w:rPr>
      </w:pPr>
      <w:r w:rsidRPr="00E833C8">
        <w:rPr>
          <w:rStyle w:val="ng-star-inserted1"/>
          <w:lang w:val="en-CA"/>
        </w:rPr>
        <w:t xml:space="preserve">Solution </w:t>
      </w:r>
    </w:p>
    <w:p w14:paraId="7312CCCB" w14:textId="70109981" w:rsidR="00325CAB" w:rsidRPr="00325CAB" w:rsidRDefault="00325CAB" w:rsidP="00325CAB">
      <w:pPr>
        <w:pStyle w:val="ng-star-inserted"/>
        <w:rPr>
          <w:rStyle w:val="ng-star-inserted1"/>
          <w:lang w:val="en-CA"/>
        </w:rPr>
      </w:pPr>
      <w:r w:rsidRPr="00325CAB">
        <w:rPr>
          <w:rStyle w:val="ng-star-inserted1"/>
          <w:lang w:val="en-CA"/>
        </w:rPr>
        <w:t>ProductDisplay.</w:t>
      </w:r>
      <w:r>
        <w:rPr>
          <w:rStyle w:val="ng-star-inserted1"/>
          <w:lang w:val="en-CA"/>
        </w:rPr>
        <w:t>js</w:t>
      </w:r>
    </w:p>
    <w:p w14:paraId="5131079F"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586C0"/>
          <w:kern w:val="0"/>
          <w:sz w:val="21"/>
          <w:szCs w:val="21"/>
          <w:lang w:val="en-CA" w:eastAsia="fr-FR"/>
        </w:rPr>
        <w:t>import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React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C586C0"/>
          <w:kern w:val="0"/>
          <w:sz w:val="21"/>
          <w:szCs w:val="21"/>
          <w:lang w:val="en-CA" w:eastAsia="fr-FR"/>
        </w:rPr>
        <w:t>from</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CE9178"/>
          <w:kern w:val="0"/>
          <w:sz w:val="21"/>
          <w:szCs w:val="21"/>
          <w:lang w:val="en-CA" w:eastAsia="fr-FR"/>
        </w:rPr>
        <w:t>'react'</w:t>
      </w:r>
    </w:p>
    <w:p w14:paraId="60FE3BAC"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569CD6"/>
          <w:kern w:val="0"/>
          <w:sz w:val="21"/>
          <w:szCs w:val="21"/>
          <w:lang w:val="en-CA" w:eastAsia="fr-FR"/>
        </w:rPr>
        <w:t>function</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DCDCAA"/>
          <w:kern w:val="0"/>
          <w:sz w:val="21"/>
          <w:szCs w:val="21"/>
          <w:lang w:val="en-CA" w:eastAsia="fr-FR"/>
        </w:rPr>
        <w:t>ProductDisplay</w:t>
      </w:r>
      <w:r w:rsidRPr="00E833C8">
        <w:rPr>
          <w:rFonts w:ascii="Consolas" w:eastAsia="Times New Roman" w:hAnsi="Consolas" w:cs="Times New Roman"/>
          <w:color w:val="CCCCCC"/>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productName</w:t>
      </w:r>
      <w:r w:rsidRPr="00E833C8">
        <w:rPr>
          <w:rFonts w:ascii="Consolas" w:eastAsia="Times New Roman" w:hAnsi="Consolas" w:cs="Times New Roman"/>
          <w:color w:val="CCCCCC"/>
          <w:kern w:val="0"/>
          <w:sz w:val="21"/>
          <w:szCs w:val="21"/>
          <w:lang w:val="en-CA" w:eastAsia="fr-FR"/>
        </w:rPr>
        <w:t>,</w:t>
      </w:r>
      <w:r w:rsidRPr="00E833C8">
        <w:rPr>
          <w:rFonts w:ascii="Consolas" w:eastAsia="Times New Roman" w:hAnsi="Consolas" w:cs="Times New Roman"/>
          <w:color w:val="9CDCFE"/>
          <w:kern w:val="0"/>
          <w:sz w:val="21"/>
          <w:szCs w:val="21"/>
          <w:lang w:val="en-CA" w:eastAsia="fr-FR"/>
        </w:rPr>
        <w:t>price</w:t>
      </w:r>
      <w:r w:rsidRPr="00E833C8">
        <w:rPr>
          <w:rFonts w:ascii="Consolas" w:eastAsia="Times New Roman" w:hAnsi="Consolas" w:cs="Times New Roman"/>
          <w:color w:val="CCCCCC"/>
          <w:kern w:val="0"/>
          <w:sz w:val="21"/>
          <w:szCs w:val="21"/>
          <w:lang w:val="en-CA" w:eastAsia="fr-FR"/>
        </w:rPr>
        <w:t>,</w:t>
      </w:r>
      <w:r w:rsidRPr="00E833C8">
        <w:rPr>
          <w:rFonts w:ascii="Consolas" w:eastAsia="Times New Roman" w:hAnsi="Consolas" w:cs="Times New Roman"/>
          <w:color w:val="9CDCFE"/>
          <w:kern w:val="0"/>
          <w:sz w:val="21"/>
          <w:szCs w:val="21"/>
          <w:lang w:val="en-CA" w:eastAsia="fr-FR"/>
        </w:rPr>
        <w:t>imageUrl</w:t>
      </w:r>
      <w:r w:rsidRPr="00E833C8">
        <w:rPr>
          <w:rFonts w:ascii="Consolas" w:eastAsia="Times New Roman" w:hAnsi="Consolas" w:cs="Times New Roman"/>
          <w:color w:val="CCCCCC"/>
          <w:kern w:val="0"/>
          <w:sz w:val="21"/>
          <w:szCs w:val="21"/>
          <w:lang w:val="en-CA" w:eastAsia="fr-FR"/>
        </w:rPr>
        <w:t>,</w:t>
      </w:r>
      <w:r w:rsidRPr="00E833C8">
        <w:rPr>
          <w:rFonts w:ascii="Consolas" w:eastAsia="Times New Roman" w:hAnsi="Consolas" w:cs="Times New Roman"/>
          <w:color w:val="9CDCFE"/>
          <w:kern w:val="0"/>
          <w:sz w:val="21"/>
          <w:szCs w:val="21"/>
          <w:lang w:val="en-CA" w:eastAsia="fr-FR"/>
        </w:rPr>
        <w:t>isOnSale</w:t>
      </w:r>
      <w:r w:rsidRPr="00E833C8">
        <w:rPr>
          <w:rFonts w:ascii="Consolas" w:eastAsia="Times New Roman" w:hAnsi="Consolas" w:cs="Times New Roman"/>
          <w:color w:val="CCCCCC"/>
          <w:kern w:val="0"/>
          <w:sz w:val="21"/>
          <w:szCs w:val="21"/>
          <w:lang w:val="en-CA" w:eastAsia="fr-FR"/>
        </w:rPr>
        <w:t>}) {</w:t>
      </w:r>
    </w:p>
    <w:p w14:paraId="14441851"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C586C0"/>
          <w:kern w:val="0"/>
          <w:sz w:val="21"/>
          <w:szCs w:val="21"/>
          <w:lang w:val="en-CA" w:eastAsia="fr-FR"/>
        </w:rPr>
        <w:t>return</w:t>
      </w:r>
      <w:r w:rsidRPr="00E833C8">
        <w:rPr>
          <w:rFonts w:ascii="Consolas" w:eastAsia="Times New Roman" w:hAnsi="Consolas" w:cs="Times New Roman"/>
          <w:color w:val="CCCCCC"/>
          <w:kern w:val="0"/>
          <w:sz w:val="21"/>
          <w:szCs w:val="21"/>
          <w:lang w:val="en-CA" w:eastAsia="fr-FR"/>
        </w:rPr>
        <w:t xml:space="preserve"> (</w:t>
      </w:r>
    </w:p>
    <w:p w14:paraId="1365A54F"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div</w:t>
      </w:r>
      <w:r w:rsidRPr="00E833C8">
        <w:rPr>
          <w:rFonts w:ascii="Consolas" w:eastAsia="Times New Roman" w:hAnsi="Consolas" w:cs="Times New Roman"/>
          <w:color w:val="808080"/>
          <w:kern w:val="0"/>
          <w:sz w:val="21"/>
          <w:szCs w:val="21"/>
          <w:lang w:val="en-CA" w:eastAsia="fr-FR"/>
        </w:rPr>
        <w:t>&gt;</w:t>
      </w:r>
    </w:p>
    <w:p w14:paraId="3D837EEC"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li</w:t>
      </w:r>
      <w:r w:rsidRPr="00E833C8">
        <w:rPr>
          <w:rFonts w:ascii="Consolas" w:eastAsia="Times New Roman" w:hAnsi="Consolas" w:cs="Times New Roman"/>
          <w:color w:val="808080"/>
          <w:kern w:val="0"/>
          <w:sz w:val="21"/>
          <w:szCs w:val="21"/>
          <w:lang w:val="en-CA" w:eastAsia="fr-FR"/>
        </w:rPr>
        <w:t>&gt;</w:t>
      </w:r>
    </w:p>
    <w:p w14:paraId="78A8F88D"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img</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src</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imageUrl</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alt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imageUrl</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width</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B5CEA8"/>
          <w:kern w:val="0"/>
          <w:sz w:val="21"/>
          <w:szCs w:val="21"/>
          <w:lang w:val="en-CA" w:eastAsia="fr-FR"/>
        </w:rPr>
        <w:t>50</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808080"/>
          <w:kern w:val="0"/>
          <w:sz w:val="21"/>
          <w:szCs w:val="21"/>
          <w:lang w:val="en-CA" w:eastAsia="fr-FR"/>
        </w:rPr>
        <w:t>/&gt;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productName</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price</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isOnSale</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span</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style</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color:</w:t>
      </w:r>
      <w:r w:rsidRPr="00E833C8">
        <w:rPr>
          <w:rFonts w:ascii="Consolas" w:eastAsia="Times New Roman" w:hAnsi="Consolas" w:cs="Times New Roman"/>
          <w:color w:val="CE9178"/>
          <w:kern w:val="0"/>
          <w:sz w:val="21"/>
          <w:szCs w:val="21"/>
          <w:lang w:val="en-CA" w:eastAsia="fr-FR"/>
        </w:rPr>
        <w:t>'red'</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808080"/>
          <w:kern w:val="0"/>
          <w:sz w:val="21"/>
          <w:szCs w:val="21"/>
          <w:lang w:val="en-CA" w:eastAsia="fr-FR"/>
        </w:rPr>
        <w:t>&gt;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CE9178"/>
          <w:kern w:val="0"/>
          <w:sz w:val="21"/>
          <w:szCs w:val="21"/>
          <w:lang w:val="en-CA" w:eastAsia="fr-FR"/>
        </w:rPr>
        <w:t>"En Promotion !"</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span</w:t>
      </w:r>
      <w:r w:rsidRPr="00E833C8">
        <w:rPr>
          <w:rFonts w:ascii="Consolas" w:eastAsia="Times New Roman" w:hAnsi="Consolas" w:cs="Times New Roman"/>
          <w:color w:val="808080"/>
          <w:kern w:val="0"/>
          <w:sz w:val="21"/>
          <w:szCs w:val="21"/>
          <w:lang w:val="en-CA" w:eastAsia="fr-FR"/>
        </w:rPr>
        <w:t>&gt;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CE9178"/>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p>
    <w:p w14:paraId="05542ABE"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li</w:t>
      </w:r>
      <w:r w:rsidRPr="00E833C8">
        <w:rPr>
          <w:rFonts w:ascii="Consolas" w:eastAsia="Times New Roman" w:hAnsi="Consolas" w:cs="Times New Roman"/>
          <w:color w:val="808080"/>
          <w:kern w:val="0"/>
          <w:sz w:val="21"/>
          <w:szCs w:val="21"/>
          <w:lang w:val="en-CA" w:eastAsia="fr-FR"/>
        </w:rPr>
        <w:t>&gt;</w:t>
      </w:r>
    </w:p>
    <w:p w14:paraId="08F875B2"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div</w:t>
      </w:r>
      <w:r w:rsidRPr="00E833C8">
        <w:rPr>
          <w:rFonts w:ascii="Consolas" w:eastAsia="Times New Roman" w:hAnsi="Consolas" w:cs="Times New Roman"/>
          <w:color w:val="808080"/>
          <w:kern w:val="0"/>
          <w:sz w:val="21"/>
          <w:szCs w:val="21"/>
          <w:lang w:val="en-CA" w:eastAsia="fr-FR"/>
        </w:rPr>
        <w:t>&gt;</w:t>
      </w:r>
    </w:p>
    <w:p w14:paraId="3EC7E9C2"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w:t>
      </w:r>
    </w:p>
    <w:p w14:paraId="165F84E1"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w:t>
      </w:r>
    </w:p>
    <w:p w14:paraId="69797790" w14:textId="77777777" w:rsidR="00E833C8" w:rsidRPr="00E833C8" w:rsidRDefault="00E833C8" w:rsidP="00E833C8">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586C0"/>
          <w:kern w:val="0"/>
          <w:sz w:val="21"/>
          <w:szCs w:val="21"/>
          <w:lang w:val="en-CA" w:eastAsia="fr-FR"/>
        </w:rPr>
        <w:t>export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C586C0"/>
          <w:kern w:val="0"/>
          <w:sz w:val="21"/>
          <w:szCs w:val="21"/>
          <w:lang w:val="en-CA" w:eastAsia="fr-FR"/>
        </w:rPr>
        <w:t>default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DCDCAA"/>
          <w:kern w:val="0"/>
          <w:sz w:val="21"/>
          <w:szCs w:val="21"/>
          <w:lang w:val="en-CA" w:eastAsia="fr-FR"/>
        </w:rPr>
        <w:t>ProductDisplay</w:t>
      </w:r>
    </w:p>
    <w:p w14:paraId="1899DFE7" w14:textId="3B80A46F"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501C34C2" w14:textId="724420CD" w:rsidR="00325CAB" w:rsidRPr="00E833C8" w:rsidRDefault="00325CAB" w:rsidP="00325CAB">
      <w:pPr>
        <w:pStyle w:val="ng-star-inserted"/>
        <w:rPr>
          <w:rStyle w:val="ng-star-inserted1"/>
          <w:lang w:val="en-CA"/>
        </w:rPr>
      </w:pPr>
      <w:r w:rsidRPr="00E833C8">
        <w:rPr>
          <w:rStyle w:val="ng-star-inserted1"/>
          <w:lang w:val="en-CA"/>
        </w:rPr>
        <w:t>ProductList.js</w:t>
      </w:r>
    </w:p>
    <w:p w14:paraId="40B59828"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586C0"/>
          <w:kern w:val="0"/>
          <w:sz w:val="21"/>
          <w:szCs w:val="21"/>
          <w:lang w:val="en-CA" w:eastAsia="fr-FR"/>
        </w:rPr>
        <w:t>import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React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from</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'react'</w:t>
      </w:r>
    </w:p>
    <w:p w14:paraId="119B0223"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586C0"/>
          <w:kern w:val="0"/>
          <w:sz w:val="21"/>
          <w:szCs w:val="21"/>
          <w:lang w:val="en-CA" w:eastAsia="fr-FR"/>
        </w:rPr>
        <w:t>import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ProductDisplay</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from</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'./ProductDisplay'</w:t>
      </w:r>
    </w:p>
    <w:p w14:paraId="02ADB6C2"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5D48F33C"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569CD6"/>
          <w:kern w:val="0"/>
          <w:sz w:val="21"/>
          <w:szCs w:val="21"/>
          <w:lang w:val="en-CA" w:eastAsia="fr-FR"/>
        </w:rPr>
        <w:t>function</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DCDCAA"/>
          <w:kern w:val="0"/>
          <w:sz w:val="21"/>
          <w:szCs w:val="21"/>
          <w:lang w:val="en-CA" w:eastAsia="fr-FR"/>
        </w:rPr>
        <w:t>ProductList</w:t>
      </w:r>
      <w:r w:rsidRPr="00325CAB">
        <w:rPr>
          <w:rFonts w:ascii="Consolas" w:eastAsia="Times New Roman" w:hAnsi="Consolas" w:cs="Times New Roman"/>
          <w:color w:val="CCCCCC"/>
          <w:kern w:val="0"/>
          <w:sz w:val="21"/>
          <w:szCs w:val="21"/>
          <w:lang w:val="en-CA" w:eastAsia="fr-FR"/>
        </w:rPr>
        <w:t>() {</w:t>
      </w:r>
    </w:p>
    <w:p w14:paraId="52A83EEE"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1B832427"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569CD6"/>
          <w:kern w:val="0"/>
          <w:sz w:val="21"/>
          <w:szCs w:val="21"/>
          <w:lang w:val="en-CA" w:eastAsia="fr-FR"/>
        </w:rPr>
        <w:t>const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4FC1FF"/>
          <w:kern w:val="0"/>
          <w:sz w:val="21"/>
          <w:szCs w:val="21"/>
          <w:lang w:val="en-CA" w:eastAsia="fr-FR"/>
        </w:rPr>
        <w:t>productsData</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D4D4D4"/>
          <w:kern w:val="0"/>
          <w:sz w:val="21"/>
          <w:szCs w:val="21"/>
          <w:lang w:val="en-CA" w:eastAsia="fr-FR"/>
        </w:rPr>
        <w:t>=</w:t>
      </w:r>
      <w:r w:rsidRPr="00325CAB">
        <w:rPr>
          <w:rFonts w:ascii="Consolas" w:eastAsia="Times New Roman" w:hAnsi="Consolas" w:cs="Times New Roman"/>
          <w:color w:val="CCCCCC"/>
          <w:kern w:val="0"/>
          <w:sz w:val="21"/>
          <w:szCs w:val="21"/>
          <w:lang w:val="en-CA" w:eastAsia="fr-FR"/>
        </w:rPr>
        <w:t xml:space="preserve"> [</w:t>
      </w:r>
    </w:p>
    <w:p w14:paraId="110EB108"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w:t>
      </w:r>
    </w:p>
    <w:p w14:paraId="7BAA309B"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id:</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B5CEA8"/>
          <w:kern w:val="0"/>
          <w:sz w:val="21"/>
          <w:szCs w:val="21"/>
          <w:lang w:val="en-CA" w:eastAsia="fr-FR"/>
        </w:rPr>
        <w:t>1</w:t>
      </w:r>
      <w:r w:rsidRPr="00325CAB">
        <w:rPr>
          <w:rFonts w:ascii="Consolas" w:eastAsia="Times New Roman" w:hAnsi="Consolas" w:cs="Times New Roman"/>
          <w:color w:val="CCCCCC"/>
          <w:kern w:val="0"/>
          <w:sz w:val="21"/>
          <w:szCs w:val="21"/>
          <w:lang w:val="en-CA" w:eastAsia="fr-FR"/>
        </w:rPr>
        <w:t>,</w:t>
      </w:r>
    </w:p>
    <w:p w14:paraId="4B17AD0F"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eastAsia="fr-FR"/>
        </w:rPr>
        <w:t>productName: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"Ordinateur Portable Haute Performance"</w:t>
      </w:r>
      <w:r w:rsidRPr="00325CAB">
        <w:rPr>
          <w:rFonts w:ascii="Consolas" w:eastAsia="Times New Roman" w:hAnsi="Consolas" w:cs="Times New Roman"/>
          <w:color w:val="CCCCCC"/>
          <w:kern w:val="0"/>
          <w:sz w:val="21"/>
          <w:szCs w:val="21"/>
          <w:lang w:eastAsia="fr-FR"/>
        </w:rPr>
        <w:t>,</w:t>
      </w:r>
    </w:p>
    <w:p w14:paraId="6656F0F0"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price: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"1199.99€"</w:t>
      </w:r>
      <w:r w:rsidRPr="00325CAB">
        <w:rPr>
          <w:rFonts w:ascii="Consolas" w:eastAsia="Times New Roman" w:hAnsi="Consolas" w:cs="Times New Roman"/>
          <w:color w:val="CCCCCC"/>
          <w:kern w:val="0"/>
          <w:sz w:val="21"/>
          <w:szCs w:val="21"/>
          <w:lang w:eastAsia="fr-FR"/>
        </w:rPr>
        <w:t>,</w:t>
      </w:r>
    </w:p>
    <w:p w14:paraId="306614E2"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6A9955"/>
          <w:kern w:val="0"/>
          <w:sz w:val="21"/>
          <w:szCs w:val="21"/>
          <w:lang w:eastAsia="fr-FR"/>
        </w:rPr>
        <w:t>// Utilisation de picsum.photos avec un "seed" pour obtenir une image cohérente</w:t>
      </w:r>
    </w:p>
    <w:p w14:paraId="573BF8F1"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imageUrl:</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"images/produit1.jpg"</w:t>
      </w:r>
      <w:r w:rsidRPr="00325CAB">
        <w:rPr>
          <w:rFonts w:ascii="Consolas" w:eastAsia="Times New Roman" w:hAnsi="Consolas" w:cs="Times New Roman"/>
          <w:color w:val="CCCCCC"/>
          <w:kern w:val="0"/>
          <w:sz w:val="21"/>
          <w:szCs w:val="21"/>
          <w:lang w:eastAsia="fr-FR"/>
        </w:rPr>
        <w:t>,</w:t>
      </w:r>
    </w:p>
    <w:p w14:paraId="32CA2366"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isOnSale: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569CD6"/>
          <w:kern w:val="0"/>
          <w:sz w:val="21"/>
          <w:szCs w:val="21"/>
          <w:lang w:eastAsia="fr-FR"/>
        </w:rPr>
        <w:t>false</w:t>
      </w:r>
      <w:r w:rsidRPr="00325CAB">
        <w:rPr>
          <w:rFonts w:ascii="Consolas" w:eastAsia="Times New Roman" w:hAnsi="Consolas" w:cs="Times New Roman"/>
          <w:color w:val="CCCCCC"/>
          <w:kern w:val="0"/>
          <w:sz w:val="21"/>
          <w:szCs w:val="21"/>
          <w:lang w:eastAsia="fr-FR"/>
        </w:rPr>
        <w:t>,</w:t>
      </w:r>
    </w:p>
    <w:p w14:paraId="0FBCBE79"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w:t>
      </w:r>
    </w:p>
    <w:p w14:paraId="56E3E732"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w:t>
      </w:r>
    </w:p>
    <w:p w14:paraId="00294EB2"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id:</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B5CEA8"/>
          <w:kern w:val="0"/>
          <w:sz w:val="21"/>
          <w:szCs w:val="21"/>
          <w:lang w:eastAsia="fr-FR"/>
        </w:rPr>
        <w:t>2</w:t>
      </w:r>
      <w:r w:rsidRPr="00325CAB">
        <w:rPr>
          <w:rFonts w:ascii="Consolas" w:eastAsia="Times New Roman" w:hAnsi="Consolas" w:cs="Times New Roman"/>
          <w:color w:val="CCCCCC"/>
          <w:kern w:val="0"/>
          <w:sz w:val="21"/>
          <w:szCs w:val="21"/>
          <w:lang w:eastAsia="fr-FR"/>
        </w:rPr>
        <w:t>,</w:t>
      </w:r>
    </w:p>
    <w:p w14:paraId="4BBCBADC"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productName: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"Smartphone Dernier Cri"</w:t>
      </w:r>
      <w:r w:rsidRPr="00325CAB">
        <w:rPr>
          <w:rFonts w:ascii="Consolas" w:eastAsia="Times New Roman" w:hAnsi="Consolas" w:cs="Times New Roman"/>
          <w:color w:val="CCCCCC"/>
          <w:kern w:val="0"/>
          <w:sz w:val="21"/>
          <w:szCs w:val="21"/>
          <w:lang w:eastAsia="fr-FR"/>
        </w:rPr>
        <w:t>,</w:t>
      </w:r>
    </w:p>
    <w:p w14:paraId="22596C9B"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price: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"899.50€"</w:t>
      </w:r>
      <w:r w:rsidRPr="00325CAB">
        <w:rPr>
          <w:rFonts w:ascii="Consolas" w:eastAsia="Times New Roman" w:hAnsi="Consolas" w:cs="Times New Roman"/>
          <w:color w:val="CCCCCC"/>
          <w:kern w:val="0"/>
          <w:sz w:val="21"/>
          <w:szCs w:val="21"/>
          <w:lang w:eastAsia="fr-FR"/>
        </w:rPr>
        <w:t>,</w:t>
      </w:r>
    </w:p>
    <w:p w14:paraId="5BA840A3"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imageUrl:</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"images/produit2.jpg"</w:t>
      </w:r>
      <w:r w:rsidRPr="00325CAB">
        <w:rPr>
          <w:rFonts w:ascii="Consolas" w:eastAsia="Times New Roman" w:hAnsi="Consolas" w:cs="Times New Roman"/>
          <w:color w:val="CCCCCC"/>
          <w:kern w:val="0"/>
          <w:sz w:val="21"/>
          <w:szCs w:val="21"/>
          <w:lang w:eastAsia="fr-FR"/>
        </w:rPr>
        <w:t>,</w:t>
      </w:r>
    </w:p>
    <w:p w14:paraId="60C48E3F"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isOnSale: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569CD6"/>
          <w:kern w:val="0"/>
          <w:sz w:val="21"/>
          <w:szCs w:val="21"/>
          <w:lang w:eastAsia="fr-FR"/>
        </w:rPr>
        <w:t>true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6A9955"/>
          <w:kern w:val="0"/>
          <w:sz w:val="21"/>
          <w:szCs w:val="21"/>
          <w:lang w:eastAsia="fr-FR"/>
        </w:rPr>
        <w:t>// Ce produit est en promotion</w:t>
      </w:r>
    </w:p>
    <w:p w14:paraId="6F91E957"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w:t>
      </w:r>
    </w:p>
    <w:p w14:paraId="4BB1A25F"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w:t>
      </w:r>
    </w:p>
    <w:p w14:paraId="78AEE269"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id:</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B5CEA8"/>
          <w:kern w:val="0"/>
          <w:sz w:val="21"/>
          <w:szCs w:val="21"/>
          <w:lang w:eastAsia="fr-FR"/>
        </w:rPr>
        <w:t>3</w:t>
      </w:r>
      <w:r w:rsidRPr="00325CAB">
        <w:rPr>
          <w:rFonts w:ascii="Consolas" w:eastAsia="Times New Roman" w:hAnsi="Consolas" w:cs="Times New Roman"/>
          <w:color w:val="CCCCCC"/>
          <w:kern w:val="0"/>
          <w:sz w:val="21"/>
          <w:szCs w:val="21"/>
          <w:lang w:eastAsia="fr-FR"/>
        </w:rPr>
        <w:t>,</w:t>
      </w:r>
    </w:p>
    <w:p w14:paraId="6830D66B"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productName: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"Casque Audio Sans Fil"</w:t>
      </w:r>
      <w:r w:rsidRPr="00325CAB">
        <w:rPr>
          <w:rFonts w:ascii="Consolas" w:eastAsia="Times New Roman" w:hAnsi="Consolas" w:cs="Times New Roman"/>
          <w:color w:val="CCCCCC"/>
          <w:kern w:val="0"/>
          <w:sz w:val="21"/>
          <w:szCs w:val="21"/>
          <w:lang w:eastAsia="fr-FR"/>
        </w:rPr>
        <w:t>,</w:t>
      </w:r>
    </w:p>
    <w:p w14:paraId="349EC5E0"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price: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"149.00€"</w:t>
      </w:r>
      <w:r w:rsidRPr="00325CAB">
        <w:rPr>
          <w:rFonts w:ascii="Consolas" w:eastAsia="Times New Roman" w:hAnsi="Consolas" w:cs="Times New Roman"/>
          <w:color w:val="CCCCCC"/>
          <w:kern w:val="0"/>
          <w:sz w:val="21"/>
          <w:szCs w:val="21"/>
          <w:lang w:eastAsia="fr-FR"/>
        </w:rPr>
        <w:t>,</w:t>
      </w:r>
    </w:p>
    <w:p w14:paraId="4A19F7A5"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imageUrl:</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"images/produit3.jpg"</w:t>
      </w:r>
      <w:r w:rsidRPr="00325CAB">
        <w:rPr>
          <w:rFonts w:ascii="Consolas" w:eastAsia="Times New Roman" w:hAnsi="Consolas" w:cs="Times New Roman"/>
          <w:color w:val="CCCCCC"/>
          <w:kern w:val="0"/>
          <w:sz w:val="21"/>
          <w:szCs w:val="21"/>
          <w:lang w:eastAsia="fr-FR"/>
        </w:rPr>
        <w:t>,</w:t>
      </w:r>
    </w:p>
    <w:p w14:paraId="613E438A"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val="en-CA" w:eastAsia="fr-FR"/>
        </w:rPr>
        <w:t>isOnSale:</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569CD6"/>
          <w:kern w:val="0"/>
          <w:sz w:val="21"/>
          <w:szCs w:val="21"/>
          <w:lang w:val="en-CA" w:eastAsia="fr-FR"/>
        </w:rPr>
        <w:t>false</w:t>
      </w:r>
      <w:r w:rsidRPr="00325CAB">
        <w:rPr>
          <w:rFonts w:ascii="Consolas" w:eastAsia="Times New Roman" w:hAnsi="Consolas" w:cs="Times New Roman"/>
          <w:color w:val="CCCCCC"/>
          <w:kern w:val="0"/>
          <w:sz w:val="21"/>
          <w:szCs w:val="21"/>
          <w:lang w:val="en-CA" w:eastAsia="fr-FR"/>
        </w:rPr>
        <w:t>,</w:t>
      </w:r>
    </w:p>
    <w:p w14:paraId="2CB1F3BA"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w:t>
      </w:r>
    </w:p>
    <w:p w14:paraId="41E0044E"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w:t>
      </w:r>
    </w:p>
    <w:p w14:paraId="4A120717"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id:</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B5CEA8"/>
          <w:kern w:val="0"/>
          <w:sz w:val="21"/>
          <w:szCs w:val="21"/>
          <w:lang w:val="en-CA" w:eastAsia="fr-FR"/>
        </w:rPr>
        <w:t>4</w:t>
      </w:r>
      <w:r w:rsidRPr="00325CAB">
        <w:rPr>
          <w:rFonts w:ascii="Consolas" w:eastAsia="Times New Roman" w:hAnsi="Consolas" w:cs="Times New Roman"/>
          <w:color w:val="CCCCCC"/>
          <w:kern w:val="0"/>
          <w:sz w:val="21"/>
          <w:szCs w:val="21"/>
          <w:lang w:val="en-CA" w:eastAsia="fr-FR"/>
        </w:rPr>
        <w:t>,</w:t>
      </w:r>
    </w:p>
    <w:p w14:paraId="30A6E6A2"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productName:</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"T-Shirt React Developer"</w:t>
      </w:r>
      <w:r w:rsidRPr="00325CAB">
        <w:rPr>
          <w:rFonts w:ascii="Consolas" w:eastAsia="Times New Roman" w:hAnsi="Consolas" w:cs="Times New Roman"/>
          <w:color w:val="CCCCCC"/>
          <w:kern w:val="0"/>
          <w:sz w:val="21"/>
          <w:szCs w:val="21"/>
          <w:lang w:val="en-CA" w:eastAsia="fr-FR"/>
        </w:rPr>
        <w:t>,</w:t>
      </w:r>
    </w:p>
    <w:p w14:paraId="0DEA9033"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eastAsia="fr-FR"/>
        </w:rPr>
        <w:t>price: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"25.99€"</w:t>
      </w:r>
      <w:r w:rsidRPr="00325CAB">
        <w:rPr>
          <w:rFonts w:ascii="Consolas" w:eastAsia="Times New Roman" w:hAnsi="Consolas" w:cs="Times New Roman"/>
          <w:color w:val="CCCCCC"/>
          <w:kern w:val="0"/>
          <w:sz w:val="21"/>
          <w:szCs w:val="21"/>
          <w:lang w:eastAsia="fr-FR"/>
        </w:rPr>
        <w:t>,</w:t>
      </w:r>
    </w:p>
    <w:p w14:paraId="7AAAA29B"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imageUrl:</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"images/produit4.jpg"</w:t>
      </w:r>
      <w:r w:rsidRPr="00325CAB">
        <w:rPr>
          <w:rFonts w:ascii="Consolas" w:eastAsia="Times New Roman" w:hAnsi="Consolas" w:cs="Times New Roman"/>
          <w:color w:val="CCCCCC"/>
          <w:kern w:val="0"/>
          <w:sz w:val="21"/>
          <w:szCs w:val="21"/>
          <w:lang w:eastAsia="fr-FR"/>
        </w:rPr>
        <w:t>,</w:t>
      </w:r>
    </w:p>
    <w:p w14:paraId="7F2D0958"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isOnSale: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569CD6"/>
          <w:kern w:val="0"/>
          <w:sz w:val="21"/>
          <w:szCs w:val="21"/>
          <w:lang w:eastAsia="fr-FR"/>
        </w:rPr>
        <w:t>true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6A9955"/>
          <w:kern w:val="0"/>
          <w:sz w:val="21"/>
          <w:szCs w:val="21"/>
          <w:lang w:eastAsia="fr-FR"/>
        </w:rPr>
        <w:t>// Ce produit est aussi en promotion</w:t>
      </w:r>
    </w:p>
    <w:p w14:paraId="7DCC6AAD"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eastAsia="fr-FR"/>
        </w:rPr>
        <w:t xml:space="preserve">        </w:t>
      </w:r>
      <w:r w:rsidRPr="00E833C8">
        <w:rPr>
          <w:rFonts w:ascii="Consolas" w:eastAsia="Times New Roman" w:hAnsi="Consolas" w:cs="Times New Roman"/>
          <w:color w:val="CCCCCC"/>
          <w:kern w:val="0"/>
          <w:sz w:val="21"/>
          <w:szCs w:val="21"/>
          <w:lang w:val="en-CA" w:eastAsia="fr-FR"/>
        </w:rPr>
        <w:t>},</w:t>
      </w:r>
    </w:p>
    <w:p w14:paraId="26257CD7"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w:t>
      </w:r>
      <w:r w:rsidRPr="00325CAB">
        <w:rPr>
          <w:rFonts w:ascii="Consolas" w:eastAsia="Times New Roman" w:hAnsi="Consolas" w:cs="Times New Roman"/>
          <w:color w:val="CCCCCC"/>
          <w:kern w:val="0"/>
          <w:sz w:val="21"/>
          <w:szCs w:val="21"/>
          <w:lang w:val="en-CA" w:eastAsia="fr-FR"/>
        </w:rPr>
        <w:t>{</w:t>
      </w:r>
    </w:p>
    <w:p w14:paraId="0732FFAD"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id:</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B5CEA8"/>
          <w:kern w:val="0"/>
          <w:sz w:val="21"/>
          <w:szCs w:val="21"/>
          <w:lang w:val="en-CA" w:eastAsia="fr-FR"/>
        </w:rPr>
        <w:t>5</w:t>
      </w:r>
      <w:r w:rsidRPr="00325CAB">
        <w:rPr>
          <w:rFonts w:ascii="Consolas" w:eastAsia="Times New Roman" w:hAnsi="Consolas" w:cs="Times New Roman"/>
          <w:color w:val="CCCCCC"/>
          <w:kern w:val="0"/>
          <w:sz w:val="21"/>
          <w:szCs w:val="21"/>
          <w:lang w:val="en-CA" w:eastAsia="fr-FR"/>
        </w:rPr>
        <w:t>,</w:t>
      </w:r>
    </w:p>
    <w:p w14:paraId="4A8752D5"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productName:</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"Mug Isotherme 'Code Life'"</w:t>
      </w:r>
      <w:r w:rsidRPr="00325CAB">
        <w:rPr>
          <w:rFonts w:ascii="Consolas" w:eastAsia="Times New Roman" w:hAnsi="Consolas" w:cs="Times New Roman"/>
          <w:color w:val="CCCCCC"/>
          <w:kern w:val="0"/>
          <w:sz w:val="21"/>
          <w:szCs w:val="21"/>
          <w:lang w:val="en-CA" w:eastAsia="fr-FR"/>
        </w:rPr>
        <w:t>,</w:t>
      </w:r>
    </w:p>
    <w:p w14:paraId="44819E0E"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eastAsia="fr-FR"/>
        </w:rPr>
        <w:t>price: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"18.75€"</w:t>
      </w:r>
      <w:r w:rsidRPr="00325CAB">
        <w:rPr>
          <w:rFonts w:ascii="Consolas" w:eastAsia="Times New Roman" w:hAnsi="Consolas" w:cs="Times New Roman"/>
          <w:color w:val="CCCCCC"/>
          <w:kern w:val="0"/>
          <w:sz w:val="21"/>
          <w:szCs w:val="21"/>
          <w:lang w:eastAsia="fr-FR"/>
        </w:rPr>
        <w:t>,</w:t>
      </w:r>
    </w:p>
    <w:p w14:paraId="3B994F69"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imageUrl:</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CE9178"/>
          <w:kern w:val="0"/>
          <w:sz w:val="21"/>
          <w:szCs w:val="21"/>
          <w:lang w:eastAsia="fr-FR"/>
        </w:rPr>
        <w:t>"images/produit5.jpg"</w:t>
      </w:r>
      <w:r w:rsidRPr="00325CAB">
        <w:rPr>
          <w:rFonts w:ascii="Consolas" w:eastAsia="Times New Roman" w:hAnsi="Consolas" w:cs="Times New Roman"/>
          <w:color w:val="CCCCCC"/>
          <w:kern w:val="0"/>
          <w:sz w:val="21"/>
          <w:szCs w:val="21"/>
          <w:lang w:eastAsia="fr-FR"/>
        </w:rPr>
        <w:t>,</w:t>
      </w:r>
    </w:p>
    <w:p w14:paraId="03883E33"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9CDCFE"/>
          <w:kern w:val="0"/>
          <w:sz w:val="21"/>
          <w:szCs w:val="21"/>
          <w:lang w:eastAsia="fr-FR"/>
        </w:rPr>
        <w:t>isOnSale:</w:t>
      </w: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569CD6"/>
          <w:kern w:val="0"/>
          <w:sz w:val="21"/>
          <w:szCs w:val="21"/>
          <w:lang w:eastAsia="fr-FR"/>
        </w:rPr>
        <w:t>false</w:t>
      </w:r>
      <w:r w:rsidRPr="00325CAB">
        <w:rPr>
          <w:rFonts w:ascii="Consolas" w:eastAsia="Times New Roman" w:hAnsi="Consolas" w:cs="Times New Roman"/>
          <w:color w:val="CCCCCC"/>
          <w:kern w:val="0"/>
          <w:sz w:val="21"/>
          <w:szCs w:val="21"/>
          <w:lang w:eastAsia="fr-FR"/>
        </w:rPr>
        <w:t>,</w:t>
      </w:r>
    </w:p>
    <w:p w14:paraId="1CC6CFD8"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w:t>
      </w:r>
    </w:p>
    <w:p w14:paraId="1220567B"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eastAsia="fr-FR"/>
        </w:rPr>
        <w:t>      ];</w:t>
      </w:r>
    </w:p>
    <w:p w14:paraId="7DA26B52"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eastAsia="fr-FR"/>
        </w:rPr>
        <w:t xml:space="preserve">  </w:t>
      </w:r>
      <w:r w:rsidRPr="00E833C8">
        <w:rPr>
          <w:rFonts w:ascii="Consolas" w:eastAsia="Times New Roman" w:hAnsi="Consolas" w:cs="Times New Roman"/>
          <w:color w:val="C586C0"/>
          <w:kern w:val="0"/>
          <w:sz w:val="21"/>
          <w:szCs w:val="21"/>
          <w:lang w:val="en-CA" w:eastAsia="fr-FR"/>
        </w:rPr>
        <w:t>return</w:t>
      </w:r>
      <w:r w:rsidRPr="00E833C8">
        <w:rPr>
          <w:rFonts w:ascii="Consolas" w:eastAsia="Times New Roman" w:hAnsi="Consolas" w:cs="Times New Roman"/>
          <w:color w:val="CCCCCC"/>
          <w:kern w:val="0"/>
          <w:sz w:val="21"/>
          <w:szCs w:val="21"/>
          <w:lang w:val="en-CA" w:eastAsia="fr-FR"/>
        </w:rPr>
        <w:t xml:space="preserve"> (</w:t>
      </w:r>
    </w:p>
    <w:p w14:paraId="5AFC234C"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ul</w:t>
      </w:r>
      <w:r w:rsidRPr="00E833C8">
        <w:rPr>
          <w:rFonts w:ascii="Consolas" w:eastAsia="Times New Roman" w:hAnsi="Consolas" w:cs="Times New Roman"/>
          <w:color w:val="808080"/>
          <w:kern w:val="0"/>
          <w:sz w:val="21"/>
          <w:szCs w:val="21"/>
          <w:lang w:val="en-CA" w:eastAsia="fr-FR"/>
        </w:rPr>
        <w:t>&gt;</w:t>
      </w:r>
    </w:p>
    <w:p w14:paraId="15E2F3DA"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4FC1FF"/>
          <w:kern w:val="0"/>
          <w:sz w:val="21"/>
          <w:szCs w:val="21"/>
          <w:lang w:val="en-CA" w:eastAsia="fr-FR"/>
        </w:rPr>
        <w:t>productsData</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DCDCAA"/>
          <w:kern w:val="0"/>
          <w:sz w:val="21"/>
          <w:szCs w:val="21"/>
          <w:lang w:val="en-CA" w:eastAsia="fr-FR"/>
        </w:rPr>
        <w:t>map</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produit</w:t>
      </w:r>
      <w:r w:rsidRPr="00E833C8">
        <w:rPr>
          <w:rFonts w:ascii="Consolas" w:eastAsia="Times New Roman" w:hAnsi="Consolas" w:cs="Times New Roman"/>
          <w:color w:val="569CD6"/>
          <w:kern w:val="0"/>
          <w:sz w:val="21"/>
          <w:szCs w:val="21"/>
          <w:lang w:val="en-CA" w:eastAsia="fr-FR"/>
        </w:rPr>
        <w:t>=&gt;</w:t>
      </w:r>
      <w:r w:rsidRPr="00E833C8">
        <w:rPr>
          <w:rFonts w:ascii="Consolas" w:eastAsia="Times New Roman" w:hAnsi="Consolas" w:cs="Times New Roman"/>
          <w:color w:val="D4D4D4"/>
          <w:kern w:val="0"/>
          <w:sz w:val="21"/>
          <w:szCs w:val="21"/>
          <w:lang w:val="en-CA" w:eastAsia="fr-FR"/>
        </w:rPr>
        <w:t>(</w:t>
      </w:r>
    </w:p>
    <w:p w14:paraId="3EB1B27C"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4EC9B0"/>
          <w:kern w:val="0"/>
          <w:sz w:val="21"/>
          <w:szCs w:val="21"/>
          <w:lang w:val="en-CA" w:eastAsia="fr-FR"/>
        </w:rPr>
        <w:t>ProductDisplay</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productName</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produit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productName</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price</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produit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price</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imageUrl</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produit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imageUrl</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D4D4D4"/>
          <w:kern w:val="0"/>
          <w:sz w:val="21"/>
          <w:szCs w:val="21"/>
          <w:lang w:val="en-CA" w:eastAsia="fr-FR"/>
        </w:rPr>
        <w:t xml:space="preserve"> </w:t>
      </w:r>
      <w:r w:rsidRPr="00E833C8">
        <w:rPr>
          <w:rFonts w:ascii="Consolas" w:eastAsia="Times New Roman" w:hAnsi="Consolas" w:cs="Times New Roman"/>
          <w:color w:val="9CDCFE"/>
          <w:kern w:val="0"/>
          <w:sz w:val="21"/>
          <w:szCs w:val="21"/>
          <w:lang w:val="en-CA" w:eastAsia="fr-FR"/>
        </w:rPr>
        <w:t>isOnSale</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9CDCFE"/>
          <w:kern w:val="0"/>
          <w:sz w:val="21"/>
          <w:szCs w:val="21"/>
          <w:lang w:val="en-CA" w:eastAsia="fr-FR"/>
        </w:rPr>
        <w:t>produit</w:t>
      </w:r>
      <w:r w:rsidRPr="00E833C8">
        <w:rPr>
          <w:rFonts w:ascii="Consolas" w:eastAsia="Times New Roman" w:hAnsi="Consolas" w:cs="Times New Roman"/>
          <w:color w:val="D4D4D4"/>
          <w:kern w:val="0"/>
          <w:sz w:val="21"/>
          <w:szCs w:val="21"/>
          <w:lang w:val="en-CA" w:eastAsia="fr-FR"/>
        </w:rPr>
        <w:t>.</w:t>
      </w:r>
      <w:r w:rsidRPr="00E833C8">
        <w:rPr>
          <w:rFonts w:ascii="Consolas" w:eastAsia="Times New Roman" w:hAnsi="Consolas" w:cs="Times New Roman"/>
          <w:color w:val="9CDCFE"/>
          <w:kern w:val="0"/>
          <w:sz w:val="21"/>
          <w:szCs w:val="21"/>
          <w:lang w:val="en-CA" w:eastAsia="fr-FR"/>
        </w:rPr>
        <w:t>isOnSale</w:t>
      </w:r>
      <w:r w:rsidRPr="00E833C8">
        <w:rPr>
          <w:rFonts w:ascii="Consolas" w:eastAsia="Times New Roman" w:hAnsi="Consolas" w:cs="Times New Roman"/>
          <w:color w:val="569CD6"/>
          <w:kern w:val="0"/>
          <w:sz w:val="21"/>
          <w:szCs w:val="21"/>
          <w:lang w:val="en-CA" w:eastAsia="fr-FR"/>
        </w:rPr>
        <w:t>}</w:t>
      </w:r>
      <w:r w:rsidRPr="00E833C8">
        <w:rPr>
          <w:rFonts w:ascii="Consolas" w:eastAsia="Times New Roman" w:hAnsi="Consolas" w:cs="Times New Roman"/>
          <w:color w:val="808080"/>
          <w:kern w:val="0"/>
          <w:sz w:val="21"/>
          <w:szCs w:val="21"/>
          <w:lang w:val="en-CA" w:eastAsia="fr-FR"/>
        </w:rPr>
        <w:t>/&gt;</w:t>
      </w:r>
    </w:p>
    <w:p w14:paraId="4219130B"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D4D4D4"/>
          <w:kern w:val="0"/>
          <w:sz w:val="21"/>
          <w:szCs w:val="21"/>
          <w:lang w:val="en-CA" w:eastAsia="fr-FR"/>
        </w:rPr>
        <w:t>            )</w:t>
      </w:r>
    </w:p>
    <w:p w14:paraId="56FC5839"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D4D4D4"/>
          <w:kern w:val="0"/>
          <w:sz w:val="21"/>
          <w:szCs w:val="21"/>
          <w:lang w:val="en-CA" w:eastAsia="fr-FR"/>
        </w:rPr>
        <w:t>            )</w:t>
      </w:r>
      <w:r w:rsidRPr="00E833C8">
        <w:rPr>
          <w:rFonts w:ascii="Consolas" w:eastAsia="Times New Roman" w:hAnsi="Consolas" w:cs="Times New Roman"/>
          <w:color w:val="569CD6"/>
          <w:kern w:val="0"/>
          <w:sz w:val="21"/>
          <w:szCs w:val="21"/>
          <w:lang w:val="en-CA" w:eastAsia="fr-FR"/>
        </w:rPr>
        <w:t>}</w:t>
      </w:r>
    </w:p>
    <w:p w14:paraId="29D16AA2"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808080"/>
          <w:kern w:val="0"/>
          <w:sz w:val="21"/>
          <w:szCs w:val="21"/>
          <w:lang w:val="en-CA" w:eastAsia="fr-FR"/>
        </w:rPr>
        <w:t>&lt;/</w:t>
      </w:r>
      <w:r w:rsidRPr="00E833C8">
        <w:rPr>
          <w:rFonts w:ascii="Consolas" w:eastAsia="Times New Roman" w:hAnsi="Consolas" w:cs="Times New Roman"/>
          <w:color w:val="569CD6"/>
          <w:kern w:val="0"/>
          <w:sz w:val="21"/>
          <w:szCs w:val="21"/>
          <w:lang w:val="en-CA" w:eastAsia="fr-FR"/>
        </w:rPr>
        <w:t>ul</w:t>
      </w:r>
      <w:r w:rsidRPr="00E833C8">
        <w:rPr>
          <w:rFonts w:ascii="Consolas" w:eastAsia="Times New Roman" w:hAnsi="Consolas" w:cs="Times New Roman"/>
          <w:color w:val="808080"/>
          <w:kern w:val="0"/>
          <w:sz w:val="21"/>
          <w:szCs w:val="21"/>
          <w:lang w:val="en-CA" w:eastAsia="fr-FR"/>
        </w:rPr>
        <w:t>&gt;</w:t>
      </w:r>
    </w:p>
    <w:p w14:paraId="61F4A037"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w:t>
      </w:r>
    </w:p>
    <w:p w14:paraId="7B005074" w14:textId="667FDB4B" w:rsidR="00325CAB" w:rsidRPr="00E833C8" w:rsidRDefault="00325CAB" w:rsidP="004A5BBF">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CCCCC"/>
          <w:kern w:val="0"/>
          <w:sz w:val="21"/>
          <w:szCs w:val="21"/>
          <w:lang w:val="en-CA" w:eastAsia="fr-FR"/>
        </w:rPr>
        <w:t>  }</w:t>
      </w:r>
    </w:p>
    <w:p w14:paraId="561B5A5E" w14:textId="77777777" w:rsidR="00325CAB" w:rsidRPr="00E833C8"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E833C8">
        <w:rPr>
          <w:rFonts w:ascii="Consolas" w:eastAsia="Times New Roman" w:hAnsi="Consolas" w:cs="Times New Roman"/>
          <w:color w:val="C586C0"/>
          <w:kern w:val="0"/>
          <w:sz w:val="21"/>
          <w:szCs w:val="21"/>
          <w:lang w:val="en-CA" w:eastAsia="fr-FR"/>
        </w:rPr>
        <w:t>export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C586C0"/>
          <w:kern w:val="0"/>
          <w:sz w:val="21"/>
          <w:szCs w:val="21"/>
          <w:lang w:val="en-CA" w:eastAsia="fr-FR"/>
        </w:rPr>
        <w:t>default</w:t>
      </w:r>
      <w:r w:rsidRPr="00E833C8">
        <w:rPr>
          <w:rFonts w:ascii="Consolas" w:eastAsia="Times New Roman" w:hAnsi="Consolas" w:cs="Times New Roman"/>
          <w:color w:val="CCCCCC"/>
          <w:kern w:val="0"/>
          <w:sz w:val="21"/>
          <w:szCs w:val="21"/>
          <w:lang w:val="en-CA" w:eastAsia="fr-FR"/>
        </w:rPr>
        <w:t xml:space="preserve"> </w:t>
      </w:r>
      <w:r w:rsidRPr="00E833C8">
        <w:rPr>
          <w:rFonts w:ascii="Consolas" w:eastAsia="Times New Roman" w:hAnsi="Consolas" w:cs="Times New Roman"/>
          <w:color w:val="DCDCAA"/>
          <w:kern w:val="0"/>
          <w:sz w:val="21"/>
          <w:szCs w:val="21"/>
          <w:lang w:val="en-CA" w:eastAsia="fr-FR"/>
        </w:rPr>
        <w:t>ProductList</w:t>
      </w:r>
    </w:p>
    <w:p w14:paraId="018C0AB2" w14:textId="6047CD66" w:rsidR="00325CAB" w:rsidRPr="00E833C8" w:rsidRDefault="00325CAB" w:rsidP="00325CAB">
      <w:pPr>
        <w:pStyle w:val="ng-star-inserted"/>
        <w:rPr>
          <w:rStyle w:val="ng-star-inserted1"/>
          <w:lang w:val="en-CA"/>
        </w:rPr>
      </w:pPr>
      <w:r w:rsidRPr="00E833C8">
        <w:rPr>
          <w:rStyle w:val="ng-star-inserted1"/>
          <w:lang w:val="en-CA"/>
        </w:rPr>
        <w:t>App.js</w:t>
      </w:r>
    </w:p>
    <w:p w14:paraId="5B2C5AD1"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586C0"/>
          <w:kern w:val="0"/>
          <w:sz w:val="21"/>
          <w:szCs w:val="21"/>
          <w:lang w:val="en-CA" w:eastAsia="fr-FR"/>
        </w:rPr>
        <w:t>import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React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from</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'react'</w:t>
      </w:r>
      <w:r w:rsidRPr="00325CAB">
        <w:rPr>
          <w:rFonts w:ascii="Consolas" w:eastAsia="Times New Roman" w:hAnsi="Consolas" w:cs="Times New Roman"/>
          <w:color w:val="CCCCCC"/>
          <w:kern w:val="0"/>
          <w:sz w:val="21"/>
          <w:szCs w:val="21"/>
          <w:lang w:val="en-CA" w:eastAsia="fr-FR"/>
        </w:rPr>
        <w:t>;</w:t>
      </w:r>
    </w:p>
    <w:p w14:paraId="4FA4DC7E"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586C0"/>
          <w:kern w:val="0"/>
          <w:sz w:val="21"/>
          <w:szCs w:val="21"/>
          <w:lang w:val="en-CA" w:eastAsia="fr-FR"/>
        </w:rPr>
        <w:t>import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'./App.css'</w:t>
      </w:r>
      <w:r w:rsidRPr="00325CAB">
        <w:rPr>
          <w:rFonts w:ascii="Consolas" w:eastAsia="Times New Roman" w:hAnsi="Consolas" w:cs="Times New Roman"/>
          <w:color w:val="CCCCCC"/>
          <w:kern w:val="0"/>
          <w:sz w:val="21"/>
          <w:szCs w:val="21"/>
          <w:lang w:val="en-CA" w:eastAsia="fr-FR"/>
        </w:rPr>
        <w:t>;</w:t>
      </w:r>
    </w:p>
    <w:p w14:paraId="02AB9C14"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586C0"/>
          <w:kern w:val="0"/>
          <w:sz w:val="21"/>
          <w:szCs w:val="21"/>
          <w:lang w:val="en-CA" w:eastAsia="fr-FR"/>
        </w:rPr>
        <w:t>import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TaskList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from</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'./components/TaskList'</w:t>
      </w:r>
      <w:r w:rsidRPr="00325CAB">
        <w:rPr>
          <w:rFonts w:ascii="Consolas" w:eastAsia="Times New Roman" w:hAnsi="Consolas" w:cs="Times New Roman"/>
          <w:color w:val="CCCCCC"/>
          <w:kern w:val="0"/>
          <w:sz w:val="21"/>
          <w:szCs w:val="21"/>
          <w:lang w:val="en-CA" w:eastAsia="fr-FR"/>
        </w:rPr>
        <w:t>;</w:t>
      </w:r>
    </w:p>
    <w:p w14:paraId="0C8F57A0"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586C0"/>
          <w:kern w:val="0"/>
          <w:sz w:val="21"/>
          <w:szCs w:val="21"/>
          <w:lang w:val="en-CA" w:eastAsia="fr-FR"/>
        </w:rPr>
        <w:t>import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ProductList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from</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E9178"/>
          <w:kern w:val="0"/>
          <w:sz w:val="21"/>
          <w:szCs w:val="21"/>
          <w:lang w:val="en-CA" w:eastAsia="fr-FR"/>
        </w:rPr>
        <w:t>'./components/ProductList'</w:t>
      </w:r>
      <w:r w:rsidRPr="00325CAB">
        <w:rPr>
          <w:rFonts w:ascii="Consolas" w:eastAsia="Times New Roman" w:hAnsi="Consolas" w:cs="Times New Roman"/>
          <w:color w:val="CCCCCC"/>
          <w:kern w:val="0"/>
          <w:sz w:val="21"/>
          <w:szCs w:val="21"/>
          <w:lang w:val="en-CA" w:eastAsia="fr-FR"/>
        </w:rPr>
        <w:t>;</w:t>
      </w:r>
    </w:p>
    <w:p w14:paraId="72215CFB"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p>
    <w:p w14:paraId="04F90170"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569CD6"/>
          <w:kern w:val="0"/>
          <w:sz w:val="21"/>
          <w:szCs w:val="21"/>
          <w:lang w:val="en-CA" w:eastAsia="fr-FR"/>
        </w:rPr>
        <w:t>function</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DCDCAA"/>
          <w:kern w:val="0"/>
          <w:sz w:val="21"/>
          <w:szCs w:val="21"/>
          <w:lang w:val="en-CA" w:eastAsia="fr-FR"/>
        </w:rPr>
        <w:t>App</w:t>
      </w:r>
      <w:r w:rsidRPr="00325CAB">
        <w:rPr>
          <w:rFonts w:ascii="Consolas" w:eastAsia="Times New Roman" w:hAnsi="Consolas" w:cs="Times New Roman"/>
          <w:color w:val="CCCCCC"/>
          <w:kern w:val="0"/>
          <w:sz w:val="21"/>
          <w:szCs w:val="21"/>
          <w:lang w:val="en-CA" w:eastAsia="fr-FR"/>
        </w:rPr>
        <w:t>() {</w:t>
      </w:r>
    </w:p>
    <w:p w14:paraId="5FB8DE68"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return</w:t>
      </w:r>
      <w:r w:rsidRPr="00325CAB">
        <w:rPr>
          <w:rFonts w:ascii="Consolas" w:eastAsia="Times New Roman" w:hAnsi="Consolas" w:cs="Times New Roman"/>
          <w:color w:val="CCCCCC"/>
          <w:kern w:val="0"/>
          <w:sz w:val="21"/>
          <w:szCs w:val="21"/>
          <w:lang w:val="en-CA" w:eastAsia="fr-FR"/>
        </w:rPr>
        <w:t xml:space="preserve"> (</w:t>
      </w:r>
    </w:p>
    <w:p w14:paraId="523928E0"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808080"/>
          <w:kern w:val="0"/>
          <w:sz w:val="21"/>
          <w:szCs w:val="21"/>
          <w:lang w:val="en-CA" w:eastAsia="fr-FR"/>
        </w:rPr>
        <w:t>&lt;</w:t>
      </w:r>
      <w:r w:rsidRPr="00325CAB">
        <w:rPr>
          <w:rFonts w:ascii="Consolas" w:eastAsia="Times New Roman" w:hAnsi="Consolas" w:cs="Times New Roman"/>
          <w:color w:val="569CD6"/>
          <w:kern w:val="0"/>
          <w:sz w:val="21"/>
          <w:szCs w:val="21"/>
          <w:lang w:val="en-CA" w:eastAsia="fr-FR"/>
        </w:rPr>
        <w:t>div</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9CDCFE"/>
          <w:kern w:val="0"/>
          <w:sz w:val="21"/>
          <w:szCs w:val="21"/>
          <w:lang w:val="en-CA" w:eastAsia="fr-FR"/>
        </w:rPr>
        <w:t>className</w:t>
      </w:r>
      <w:r w:rsidRPr="00325CAB">
        <w:rPr>
          <w:rFonts w:ascii="Consolas" w:eastAsia="Times New Roman" w:hAnsi="Consolas" w:cs="Times New Roman"/>
          <w:color w:val="D4D4D4"/>
          <w:kern w:val="0"/>
          <w:sz w:val="21"/>
          <w:szCs w:val="21"/>
          <w:lang w:val="en-CA" w:eastAsia="fr-FR"/>
        </w:rPr>
        <w:t>=</w:t>
      </w:r>
      <w:r w:rsidRPr="00325CAB">
        <w:rPr>
          <w:rFonts w:ascii="Consolas" w:eastAsia="Times New Roman" w:hAnsi="Consolas" w:cs="Times New Roman"/>
          <w:color w:val="CE9178"/>
          <w:kern w:val="0"/>
          <w:sz w:val="21"/>
          <w:szCs w:val="21"/>
          <w:lang w:val="en-CA" w:eastAsia="fr-FR"/>
        </w:rPr>
        <w:t>"App"</w:t>
      </w:r>
      <w:r w:rsidRPr="00325CAB">
        <w:rPr>
          <w:rFonts w:ascii="Consolas" w:eastAsia="Times New Roman" w:hAnsi="Consolas" w:cs="Times New Roman"/>
          <w:color w:val="808080"/>
          <w:kern w:val="0"/>
          <w:sz w:val="21"/>
          <w:szCs w:val="21"/>
          <w:lang w:val="en-CA" w:eastAsia="fr-FR"/>
        </w:rPr>
        <w:t>&gt;</w:t>
      </w:r>
    </w:p>
    <w:p w14:paraId="75E20532"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p>
    <w:p w14:paraId="7AEE379C"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808080"/>
          <w:kern w:val="0"/>
          <w:sz w:val="21"/>
          <w:szCs w:val="21"/>
          <w:lang w:eastAsia="fr-FR"/>
        </w:rPr>
        <w:t>&lt;</w:t>
      </w:r>
      <w:r w:rsidRPr="00325CAB">
        <w:rPr>
          <w:rFonts w:ascii="Consolas" w:eastAsia="Times New Roman" w:hAnsi="Consolas" w:cs="Times New Roman"/>
          <w:color w:val="569CD6"/>
          <w:kern w:val="0"/>
          <w:sz w:val="21"/>
          <w:szCs w:val="21"/>
          <w:lang w:eastAsia="fr-FR"/>
        </w:rPr>
        <w:t>h1</w:t>
      </w:r>
      <w:r w:rsidRPr="00325CAB">
        <w:rPr>
          <w:rFonts w:ascii="Consolas" w:eastAsia="Times New Roman" w:hAnsi="Consolas" w:cs="Times New Roman"/>
          <w:color w:val="808080"/>
          <w:kern w:val="0"/>
          <w:sz w:val="21"/>
          <w:szCs w:val="21"/>
          <w:lang w:eastAsia="fr-FR"/>
        </w:rPr>
        <w:t>&gt;</w:t>
      </w:r>
      <w:r w:rsidRPr="00325CAB">
        <w:rPr>
          <w:rFonts w:ascii="Consolas" w:eastAsia="Times New Roman" w:hAnsi="Consolas" w:cs="Times New Roman"/>
          <w:color w:val="CCCCCC"/>
          <w:kern w:val="0"/>
          <w:sz w:val="21"/>
          <w:szCs w:val="21"/>
          <w:lang w:eastAsia="fr-FR"/>
        </w:rPr>
        <w:t>Ma Première Application React : Liste de Tâches</w:t>
      </w:r>
      <w:r w:rsidRPr="00325CAB">
        <w:rPr>
          <w:rFonts w:ascii="Consolas" w:eastAsia="Times New Roman" w:hAnsi="Consolas" w:cs="Times New Roman"/>
          <w:color w:val="808080"/>
          <w:kern w:val="0"/>
          <w:sz w:val="21"/>
          <w:szCs w:val="21"/>
          <w:lang w:eastAsia="fr-FR"/>
        </w:rPr>
        <w:t>&lt;/</w:t>
      </w:r>
      <w:r w:rsidRPr="00325CAB">
        <w:rPr>
          <w:rFonts w:ascii="Consolas" w:eastAsia="Times New Roman" w:hAnsi="Consolas" w:cs="Times New Roman"/>
          <w:color w:val="569CD6"/>
          <w:kern w:val="0"/>
          <w:sz w:val="21"/>
          <w:szCs w:val="21"/>
          <w:lang w:eastAsia="fr-FR"/>
        </w:rPr>
        <w:t>h1</w:t>
      </w:r>
      <w:r w:rsidRPr="00325CAB">
        <w:rPr>
          <w:rFonts w:ascii="Consolas" w:eastAsia="Times New Roman" w:hAnsi="Consolas" w:cs="Times New Roman"/>
          <w:color w:val="808080"/>
          <w:kern w:val="0"/>
          <w:sz w:val="21"/>
          <w:szCs w:val="21"/>
          <w:lang w:eastAsia="fr-FR"/>
        </w:rPr>
        <w:t>&gt;</w:t>
      </w:r>
    </w:p>
    <w:p w14:paraId="1FD863F8"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eastAsia="fr-FR"/>
        </w:rPr>
        <w:t xml:space="preserve">      </w:t>
      </w:r>
      <w:r w:rsidRPr="00325CAB">
        <w:rPr>
          <w:rFonts w:ascii="Consolas" w:eastAsia="Times New Roman" w:hAnsi="Consolas" w:cs="Times New Roman"/>
          <w:color w:val="569CD6"/>
          <w:kern w:val="0"/>
          <w:sz w:val="21"/>
          <w:szCs w:val="21"/>
          <w:lang w:val="en-CA" w:eastAsia="fr-FR"/>
        </w:rPr>
        <w:t>{</w:t>
      </w:r>
      <w:r w:rsidRPr="00325CAB">
        <w:rPr>
          <w:rFonts w:ascii="Consolas" w:eastAsia="Times New Roman" w:hAnsi="Consolas" w:cs="Times New Roman"/>
          <w:color w:val="6A9955"/>
          <w:kern w:val="0"/>
          <w:sz w:val="21"/>
          <w:szCs w:val="21"/>
          <w:lang w:val="en-CA" w:eastAsia="fr-FR"/>
        </w:rPr>
        <w:t>/* &lt;TaskList/&gt; */</w:t>
      </w:r>
      <w:r w:rsidRPr="00325CAB">
        <w:rPr>
          <w:rFonts w:ascii="Consolas" w:eastAsia="Times New Roman" w:hAnsi="Consolas" w:cs="Times New Roman"/>
          <w:color w:val="569CD6"/>
          <w:kern w:val="0"/>
          <w:sz w:val="21"/>
          <w:szCs w:val="21"/>
          <w:lang w:val="en-CA" w:eastAsia="fr-FR"/>
        </w:rPr>
        <w:t>}</w:t>
      </w:r>
    </w:p>
    <w:p w14:paraId="4B7FE427"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808080"/>
          <w:kern w:val="0"/>
          <w:sz w:val="21"/>
          <w:szCs w:val="21"/>
          <w:lang w:val="en-CA" w:eastAsia="fr-FR"/>
        </w:rPr>
        <w:t>&lt;</w:t>
      </w:r>
      <w:r w:rsidRPr="00325CAB">
        <w:rPr>
          <w:rFonts w:ascii="Consolas" w:eastAsia="Times New Roman" w:hAnsi="Consolas" w:cs="Times New Roman"/>
          <w:color w:val="4EC9B0"/>
          <w:kern w:val="0"/>
          <w:sz w:val="21"/>
          <w:szCs w:val="21"/>
          <w:lang w:val="en-CA" w:eastAsia="fr-FR"/>
        </w:rPr>
        <w:t>ProductList</w:t>
      </w:r>
      <w:r w:rsidRPr="00325CAB">
        <w:rPr>
          <w:rFonts w:ascii="Consolas" w:eastAsia="Times New Roman" w:hAnsi="Consolas" w:cs="Times New Roman"/>
          <w:color w:val="808080"/>
          <w:kern w:val="0"/>
          <w:sz w:val="21"/>
          <w:szCs w:val="21"/>
          <w:lang w:val="en-CA" w:eastAsia="fr-FR"/>
        </w:rPr>
        <w:t>/&gt;</w:t>
      </w:r>
    </w:p>
    <w:p w14:paraId="04609BD1"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808080"/>
          <w:kern w:val="0"/>
          <w:sz w:val="21"/>
          <w:szCs w:val="21"/>
          <w:lang w:val="en-CA" w:eastAsia="fr-FR"/>
        </w:rPr>
        <w:t>&lt;/</w:t>
      </w:r>
      <w:r w:rsidRPr="00325CAB">
        <w:rPr>
          <w:rFonts w:ascii="Consolas" w:eastAsia="Times New Roman" w:hAnsi="Consolas" w:cs="Times New Roman"/>
          <w:color w:val="569CD6"/>
          <w:kern w:val="0"/>
          <w:sz w:val="21"/>
          <w:szCs w:val="21"/>
          <w:lang w:val="en-CA" w:eastAsia="fr-FR"/>
        </w:rPr>
        <w:t>div</w:t>
      </w:r>
      <w:r w:rsidRPr="00325CAB">
        <w:rPr>
          <w:rFonts w:ascii="Consolas" w:eastAsia="Times New Roman" w:hAnsi="Consolas" w:cs="Times New Roman"/>
          <w:color w:val="808080"/>
          <w:kern w:val="0"/>
          <w:sz w:val="21"/>
          <w:szCs w:val="21"/>
          <w:lang w:val="en-CA" w:eastAsia="fr-FR"/>
        </w:rPr>
        <w:t>&gt;</w:t>
      </w:r>
    </w:p>
    <w:p w14:paraId="094646C5"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  );</w:t>
      </w:r>
    </w:p>
    <w:p w14:paraId="68159CA0" w14:textId="77777777" w:rsidR="00325CAB" w:rsidRPr="00325CAB" w:rsidRDefault="00325CAB" w:rsidP="00325CAB">
      <w:pPr>
        <w:shd w:val="clear" w:color="auto" w:fill="1F1F1F"/>
        <w:spacing w:before="0" w:after="0" w:line="285" w:lineRule="atLeast"/>
        <w:ind w:left="0" w:right="0"/>
        <w:rPr>
          <w:rFonts w:ascii="Consolas" w:eastAsia="Times New Roman" w:hAnsi="Consolas" w:cs="Times New Roman"/>
          <w:color w:val="CCCCCC"/>
          <w:kern w:val="0"/>
          <w:sz w:val="21"/>
          <w:szCs w:val="21"/>
          <w:lang w:val="en-CA" w:eastAsia="fr-FR"/>
        </w:rPr>
      </w:pPr>
      <w:r w:rsidRPr="00325CAB">
        <w:rPr>
          <w:rFonts w:ascii="Consolas" w:eastAsia="Times New Roman" w:hAnsi="Consolas" w:cs="Times New Roman"/>
          <w:color w:val="CCCCCC"/>
          <w:kern w:val="0"/>
          <w:sz w:val="21"/>
          <w:szCs w:val="21"/>
          <w:lang w:val="en-CA" w:eastAsia="fr-FR"/>
        </w:rPr>
        <w:t>}</w:t>
      </w:r>
    </w:p>
    <w:p w14:paraId="3D9FABB4" w14:textId="4C7732B4" w:rsidR="00325CAB" w:rsidRPr="00466405" w:rsidRDefault="00325CAB" w:rsidP="004A5BBF">
      <w:pPr>
        <w:shd w:val="clear" w:color="auto" w:fill="1F1F1F"/>
        <w:spacing w:before="0" w:after="0" w:line="285" w:lineRule="atLeast"/>
        <w:ind w:left="0" w:right="0"/>
        <w:rPr>
          <w:rStyle w:val="ng-star-inserted1"/>
          <w:lang w:val="en-CA" w:eastAsia="fr-FR"/>
        </w:rPr>
      </w:pPr>
      <w:r w:rsidRPr="00325CAB">
        <w:rPr>
          <w:rFonts w:ascii="Consolas" w:eastAsia="Times New Roman" w:hAnsi="Consolas" w:cs="Times New Roman"/>
          <w:color w:val="C586C0"/>
          <w:kern w:val="0"/>
          <w:sz w:val="21"/>
          <w:szCs w:val="21"/>
          <w:lang w:val="en-CA" w:eastAsia="fr-FR"/>
        </w:rPr>
        <w:t>export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C586C0"/>
          <w:kern w:val="0"/>
          <w:sz w:val="21"/>
          <w:szCs w:val="21"/>
          <w:lang w:val="en-CA" w:eastAsia="fr-FR"/>
        </w:rPr>
        <w:t>default</w:t>
      </w:r>
      <w:r w:rsidRPr="00325CAB">
        <w:rPr>
          <w:rFonts w:ascii="Consolas" w:eastAsia="Times New Roman" w:hAnsi="Consolas" w:cs="Times New Roman"/>
          <w:color w:val="CCCCCC"/>
          <w:kern w:val="0"/>
          <w:sz w:val="21"/>
          <w:szCs w:val="21"/>
          <w:lang w:val="en-CA" w:eastAsia="fr-FR"/>
        </w:rPr>
        <w:t xml:space="preserve"> </w:t>
      </w:r>
      <w:r w:rsidRPr="00325CAB">
        <w:rPr>
          <w:rFonts w:ascii="Consolas" w:eastAsia="Times New Roman" w:hAnsi="Consolas" w:cs="Times New Roman"/>
          <w:color w:val="DCDCAA"/>
          <w:kern w:val="0"/>
          <w:sz w:val="21"/>
          <w:szCs w:val="21"/>
          <w:lang w:val="en-CA" w:eastAsia="fr-FR"/>
        </w:rPr>
        <w:t>App</w:t>
      </w:r>
      <w:r w:rsidRPr="00325CAB">
        <w:rPr>
          <w:rFonts w:ascii="Consolas" w:eastAsia="Times New Roman" w:hAnsi="Consolas" w:cs="Times New Roman"/>
          <w:color w:val="CCCCCC"/>
          <w:kern w:val="0"/>
          <w:sz w:val="21"/>
          <w:szCs w:val="21"/>
          <w:lang w:val="en-CA" w:eastAsia="fr-FR"/>
        </w:rPr>
        <w:t>;</w:t>
      </w:r>
    </w:p>
    <w:sectPr w:rsidR="00325CAB" w:rsidRPr="00466405" w:rsidSect="00C547C4">
      <w:headerReference w:type="default" r:id="rId16"/>
      <w:pgSz w:w="11906" w:h="16838" w:code="9"/>
      <w:pgMar w:top="113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62AFBA" w14:textId="77777777" w:rsidR="00DB1E57" w:rsidRDefault="00DB1E57" w:rsidP="00A66B18">
      <w:pPr>
        <w:spacing w:before="0" w:after="0"/>
      </w:pPr>
      <w:r>
        <w:separator/>
      </w:r>
    </w:p>
  </w:endnote>
  <w:endnote w:type="continuationSeparator" w:id="0">
    <w:p w14:paraId="1153588C" w14:textId="77777777" w:rsidR="00DB1E57" w:rsidRDefault="00DB1E57"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Franklin Gothic Book">
    <w:altName w:val="Franklin Gothic Book"/>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77418" w14:textId="77777777" w:rsidR="00DB1E57" w:rsidRDefault="00DB1E57" w:rsidP="00A66B18">
      <w:pPr>
        <w:spacing w:before="0" w:after="0"/>
      </w:pPr>
      <w:r>
        <w:separator/>
      </w:r>
    </w:p>
  </w:footnote>
  <w:footnote w:type="continuationSeparator" w:id="0">
    <w:p w14:paraId="54E3A098" w14:textId="77777777" w:rsidR="00DB1E57" w:rsidRDefault="00DB1E57"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CFDEE" w14:textId="77777777" w:rsidR="00137E15" w:rsidRDefault="00137E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30486"/>
    <w:multiLevelType w:val="multilevel"/>
    <w:tmpl w:val="585C3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74BD7"/>
    <w:multiLevelType w:val="multilevel"/>
    <w:tmpl w:val="7638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F467D"/>
    <w:multiLevelType w:val="multilevel"/>
    <w:tmpl w:val="F8FC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12901"/>
    <w:multiLevelType w:val="hybridMultilevel"/>
    <w:tmpl w:val="892AB2A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E115785"/>
    <w:multiLevelType w:val="multilevel"/>
    <w:tmpl w:val="A76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54281"/>
    <w:multiLevelType w:val="multilevel"/>
    <w:tmpl w:val="28C44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D5F74"/>
    <w:multiLevelType w:val="multilevel"/>
    <w:tmpl w:val="4EB0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96839"/>
    <w:multiLevelType w:val="hybridMultilevel"/>
    <w:tmpl w:val="5D10AAF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78B63EA"/>
    <w:multiLevelType w:val="hybridMultilevel"/>
    <w:tmpl w:val="CE784F3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E9147EB"/>
    <w:multiLevelType w:val="hybridMultilevel"/>
    <w:tmpl w:val="A7420F4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C16FCA"/>
    <w:multiLevelType w:val="multilevel"/>
    <w:tmpl w:val="CC5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92F53"/>
    <w:multiLevelType w:val="multilevel"/>
    <w:tmpl w:val="724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033F3"/>
    <w:multiLevelType w:val="hybridMultilevel"/>
    <w:tmpl w:val="3D66D4A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2F309EE"/>
    <w:multiLevelType w:val="multilevel"/>
    <w:tmpl w:val="5918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B411F"/>
    <w:multiLevelType w:val="multilevel"/>
    <w:tmpl w:val="273C8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8691C"/>
    <w:multiLevelType w:val="hybridMultilevel"/>
    <w:tmpl w:val="3B54547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2F7A15CE"/>
    <w:multiLevelType w:val="multilevel"/>
    <w:tmpl w:val="5184B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433E3"/>
    <w:multiLevelType w:val="multilevel"/>
    <w:tmpl w:val="7020F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E56100"/>
    <w:multiLevelType w:val="multilevel"/>
    <w:tmpl w:val="F8B8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D2C2B"/>
    <w:multiLevelType w:val="multilevel"/>
    <w:tmpl w:val="592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96D25"/>
    <w:multiLevelType w:val="multilevel"/>
    <w:tmpl w:val="062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130D3"/>
    <w:multiLevelType w:val="hybridMultilevel"/>
    <w:tmpl w:val="77FEC0B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483A0F3D"/>
    <w:multiLevelType w:val="hybridMultilevel"/>
    <w:tmpl w:val="7D9C64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4BFB306B"/>
    <w:multiLevelType w:val="hybridMultilevel"/>
    <w:tmpl w:val="C8867B70"/>
    <w:lvl w:ilvl="0" w:tplc="68F4F564">
      <w:start w:val="1"/>
      <w:numFmt w:val="decimal"/>
      <w:lvlText w:val="%1)"/>
      <w:lvlJc w:val="left"/>
      <w:pPr>
        <w:ind w:left="720" w:hanging="360"/>
      </w:pPr>
      <w:rPr>
        <w:rFonts w:eastAsiaTheme="minorHAnsi"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0284C73"/>
    <w:multiLevelType w:val="multilevel"/>
    <w:tmpl w:val="57D2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6718F"/>
    <w:multiLevelType w:val="multilevel"/>
    <w:tmpl w:val="9FCA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84B67"/>
    <w:multiLevelType w:val="multilevel"/>
    <w:tmpl w:val="D2BE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FC0A0A"/>
    <w:multiLevelType w:val="hybridMultilevel"/>
    <w:tmpl w:val="98AC724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07A79BE"/>
    <w:multiLevelType w:val="multilevel"/>
    <w:tmpl w:val="9120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14626F"/>
    <w:multiLevelType w:val="multilevel"/>
    <w:tmpl w:val="F1F4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093E74"/>
    <w:multiLevelType w:val="multilevel"/>
    <w:tmpl w:val="7198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FC18FB"/>
    <w:multiLevelType w:val="multilevel"/>
    <w:tmpl w:val="12E8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0F5B08"/>
    <w:multiLevelType w:val="multilevel"/>
    <w:tmpl w:val="2586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4B58F5"/>
    <w:multiLevelType w:val="hybridMultilevel"/>
    <w:tmpl w:val="CAB041C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0"/>
  </w:num>
  <w:num w:numId="2">
    <w:abstractNumId w:val="6"/>
  </w:num>
  <w:num w:numId="3">
    <w:abstractNumId w:val="0"/>
  </w:num>
  <w:num w:numId="4">
    <w:abstractNumId w:val="13"/>
  </w:num>
  <w:num w:numId="5">
    <w:abstractNumId w:val="26"/>
  </w:num>
  <w:num w:numId="6">
    <w:abstractNumId w:val="17"/>
  </w:num>
  <w:num w:numId="7">
    <w:abstractNumId w:val="29"/>
  </w:num>
  <w:num w:numId="8">
    <w:abstractNumId w:val="31"/>
  </w:num>
  <w:num w:numId="9">
    <w:abstractNumId w:val="24"/>
  </w:num>
  <w:num w:numId="10">
    <w:abstractNumId w:val="25"/>
  </w:num>
  <w:num w:numId="11">
    <w:abstractNumId w:val="32"/>
  </w:num>
  <w:num w:numId="12">
    <w:abstractNumId w:val="28"/>
  </w:num>
  <w:num w:numId="13">
    <w:abstractNumId w:val="1"/>
  </w:num>
  <w:num w:numId="14">
    <w:abstractNumId w:val="27"/>
  </w:num>
  <w:num w:numId="15">
    <w:abstractNumId w:val="9"/>
  </w:num>
  <w:num w:numId="16">
    <w:abstractNumId w:val="7"/>
  </w:num>
  <w:num w:numId="17">
    <w:abstractNumId w:val="3"/>
  </w:num>
  <w:num w:numId="18">
    <w:abstractNumId w:val="21"/>
  </w:num>
  <w:num w:numId="19">
    <w:abstractNumId w:val="22"/>
  </w:num>
  <w:num w:numId="20">
    <w:abstractNumId w:val="8"/>
  </w:num>
  <w:num w:numId="21">
    <w:abstractNumId w:val="15"/>
  </w:num>
  <w:num w:numId="22">
    <w:abstractNumId w:val="33"/>
  </w:num>
  <w:num w:numId="23">
    <w:abstractNumId w:val="10"/>
  </w:num>
  <w:num w:numId="24">
    <w:abstractNumId w:val="4"/>
  </w:num>
  <w:num w:numId="25">
    <w:abstractNumId w:val="11"/>
  </w:num>
  <w:num w:numId="26">
    <w:abstractNumId w:val="18"/>
  </w:num>
  <w:num w:numId="27">
    <w:abstractNumId w:val="2"/>
  </w:num>
  <w:num w:numId="28">
    <w:abstractNumId w:val="5"/>
  </w:num>
  <w:num w:numId="29">
    <w:abstractNumId w:val="14"/>
  </w:num>
  <w:num w:numId="30">
    <w:abstractNumId w:val="12"/>
  </w:num>
  <w:num w:numId="31">
    <w:abstractNumId w:val="23"/>
  </w:num>
  <w:num w:numId="32">
    <w:abstractNumId w:val="16"/>
  </w:num>
  <w:num w:numId="33">
    <w:abstractNumId w:val="20"/>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C4"/>
    <w:rsid w:val="000053C9"/>
    <w:rsid w:val="000249D6"/>
    <w:rsid w:val="0003399C"/>
    <w:rsid w:val="00083BAA"/>
    <w:rsid w:val="000B3F52"/>
    <w:rsid w:val="000D72F7"/>
    <w:rsid w:val="0010680C"/>
    <w:rsid w:val="00112C7D"/>
    <w:rsid w:val="00137E15"/>
    <w:rsid w:val="00152B0B"/>
    <w:rsid w:val="0016788E"/>
    <w:rsid w:val="001766D6"/>
    <w:rsid w:val="00192419"/>
    <w:rsid w:val="001C270D"/>
    <w:rsid w:val="001C7489"/>
    <w:rsid w:val="001D0B5A"/>
    <w:rsid w:val="001E2320"/>
    <w:rsid w:val="001E3A96"/>
    <w:rsid w:val="00214E28"/>
    <w:rsid w:val="002903A5"/>
    <w:rsid w:val="002F33C1"/>
    <w:rsid w:val="002F41C8"/>
    <w:rsid w:val="002F7855"/>
    <w:rsid w:val="002F7961"/>
    <w:rsid w:val="00325CAB"/>
    <w:rsid w:val="00352B81"/>
    <w:rsid w:val="00356614"/>
    <w:rsid w:val="00373632"/>
    <w:rsid w:val="0038732B"/>
    <w:rsid w:val="00394757"/>
    <w:rsid w:val="003A0150"/>
    <w:rsid w:val="003E24DF"/>
    <w:rsid w:val="00403DE9"/>
    <w:rsid w:val="004053B3"/>
    <w:rsid w:val="00407351"/>
    <w:rsid w:val="0041428F"/>
    <w:rsid w:val="00466405"/>
    <w:rsid w:val="004A2B0D"/>
    <w:rsid w:val="004A5BBF"/>
    <w:rsid w:val="005871B4"/>
    <w:rsid w:val="005A5A4C"/>
    <w:rsid w:val="005B0B6E"/>
    <w:rsid w:val="005C2210"/>
    <w:rsid w:val="00611629"/>
    <w:rsid w:val="00615018"/>
    <w:rsid w:val="0062123A"/>
    <w:rsid w:val="006276ED"/>
    <w:rsid w:val="00646E75"/>
    <w:rsid w:val="006F6F10"/>
    <w:rsid w:val="007307B2"/>
    <w:rsid w:val="00783E79"/>
    <w:rsid w:val="007B5AE8"/>
    <w:rsid w:val="007F5192"/>
    <w:rsid w:val="00803D0A"/>
    <w:rsid w:val="00837A0E"/>
    <w:rsid w:val="008751FF"/>
    <w:rsid w:val="008C0834"/>
    <w:rsid w:val="008E14C1"/>
    <w:rsid w:val="0093575A"/>
    <w:rsid w:val="009B505C"/>
    <w:rsid w:val="009C78DB"/>
    <w:rsid w:val="009F6646"/>
    <w:rsid w:val="00A26FE7"/>
    <w:rsid w:val="00A66B18"/>
    <w:rsid w:val="00A6783B"/>
    <w:rsid w:val="00A71926"/>
    <w:rsid w:val="00A96CF8"/>
    <w:rsid w:val="00AA089B"/>
    <w:rsid w:val="00AA7D94"/>
    <w:rsid w:val="00AE1388"/>
    <w:rsid w:val="00AF3982"/>
    <w:rsid w:val="00B50294"/>
    <w:rsid w:val="00B57D6E"/>
    <w:rsid w:val="00C00056"/>
    <w:rsid w:val="00C409E5"/>
    <w:rsid w:val="00C547C4"/>
    <w:rsid w:val="00C701F7"/>
    <w:rsid w:val="00C70786"/>
    <w:rsid w:val="00C80760"/>
    <w:rsid w:val="00C8746B"/>
    <w:rsid w:val="00CA28A4"/>
    <w:rsid w:val="00D10958"/>
    <w:rsid w:val="00D23C9B"/>
    <w:rsid w:val="00D5618E"/>
    <w:rsid w:val="00D66593"/>
    <w:rsid w:val="00D91662"/>
    <w:rsid w:val="00DB1E57"/>
    <w:rsid w:val="00DE01C0"/>
    <w:rsid w:val="00DE6DA2"/>
    <w:rsid w:val="00DF2D30"/>
    <w:rsid w:val="00E0746C"/>
    <w:rsid w:val="00E4786A"/>
    <w:rsid w:val="00E55D74"/>
    <w:rsid w:val="00E6540C"/>
    <w:rsid w:val="00E81E2A"/>
    <w:rsid w:val="00E833C8"/>
    <w:rsid w:val="00EE0952"/>
    <w:rsid w:val="00F1042C"/>
    <w:rsid w:val="00F25FD7"/>
    <w:rsid w:val="00F71158"/>
    <w:rsid w:val="00FD3348"/>
    <w:rsid w:val="00FE0F43"/>
    <w:rsid w:val="00FF11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5AE40"/>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7">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itre1">
    <w:name w:val="heading 1"/>
    <w:basedOn w:val="Normal"/>
    <w:next w:val="Normal"/>
    <w:link w:val="Titre1C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itre2">
    <w:name w:val="heading 2"/>
    <w:basedOn w:val="Normal"/>
    <w:next w:val="Normal"/>
    <w:link w:val="Titre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paragraph" w:styleId="Titre3">
    <w:name w:val="heading 3"/>
    <w:basedOn w:val="Normal"/>
    <w:link w:val="Titre3Car"/>
    <w:uiPriority w:val="9"/>
    <w:qFormat/>
    <w:rsid w:val="006276ED"/>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Destinataire">
    <w:name w:val="Destinataire"/>
    <w:basedOn w:val="Normal"/>
    <w:uiPriority w:val="3"/>
    <w:qFormat/>
    <w:rsid w:val="00A66B18"/>
    <w:pPr>
      <w:spacing w:before="840" w:after="40"/>
    </w:pPr>
    <w:rPr>
      <w:b/>
      <w:bCs/>
      <w:color w:val="000000" w:themeColor="text1"/>
    </w:rPr>
  </w:style>
  <w:style w:type="paragraph" w:styleId="Salutations">
    <w:name w:val="Salutation"/>
    <w:basedOn w:val="Normal"/>
    <w:link w:val="SalutationsCar"/>
    <w:uiPriority w:val="4"/>
    <w:unhideWhenUsed/>
    <w:qFormat/>
    <w:rsid w:val="00A66B18"/>
    <w:pPr>
      <w:spacing w:before="720"/>
    </w:pPr>
  </w:style>
  <w:style w:type="character" w:customStyle="1" w:styleId="SalutationsCar">
    <w:name w:val="Salutations Car"/>
    <w:basedOn w:val="Policepardfaut"/>
    <w:link w:val="Salutations"/>
    <w:uiPriority w:val="4"/>
    <w:rsid w:val="00A66B18"/>
    <w:rPr>
      <w:rFonts w:eastAsiaTheme="minorHAnsi"/>
      <w:color w:val="595959" w:themeColor="text1" w:themeTint="A6"/>
      <w:kern w:val="20"/>
      <w:sz w:val="20"/>
      <w:szCs w:val="20"/>
    </w:rPr>
  </w:style>
  <w:style w:type="paragraph" w:styleId="Formuledepolitesse">
    <w:name w:val="Closing"/>
    <w:basedOn w:val="Normal"/>
    <w:next w:val="Signature"/>
    <w:link w:val="FormuledepolitesseCar"/>
    <w:uiPriority w:val="6"/>
    <w:unhideWhenUsed/>
    <w:qFormat/>
    <w:rsid w:val="00A6783B"/>
    <w:pPr>
      <w:spacing w:before="480" w:after="960"/>
    </w:pPr>
  </w:style>
  <w:style w:type="character" w:customStyle="1" w:styleId="FormuledepolitesseCar">
    <w:name w:val="Formule de politesse Car"/>
    <w:basedOn w:val="Policepardfaut"/>
    <w:link w:val="Formuledepolitesse"/>
    <w:uiPriority w:val="6"/>
    <w:rsid w:val="00A6783B"/>
    <w:rPr>
      <w:rFonts w:eastAsiaTheme="minorHAnsi"/>
      <w:color w:val="595959" w:themeColor="text1" w:themeTint="A6"/>
      <w:kern w:val="20"/>
      <w:szCs w:val="20"/>
    </w:rPr>
  </w:style>
  <w:style w:type="paragraph" w:styleId="Signature">
    <w:name w:val="Signature"/>
    <w:basedOn w:val="Normal"/>
    <w:link w:val="SignatureCar"/>
    <w:uiPriority w:val="7"/>
    <w:unhideWhenUsed/>
    <w:qFormat/>
    <w:rsid w:val="00A6783B"/>
    <w:pPr>
      <w:contextualSpacing/>
    </w:pPr>
    <w:rPr>
      <w:b/>
      <w:bCs/>
      <w:color w:val="17406D" w:themeColor="accent1"/>
    </w:rPr>
  </w:style>
  <w:style w:type="character" w:customStyle="1" w:styleId="SignatureCar">
    <w:name w:val="Signature Car"/>
    <w:basedOn w:val="Policepardfaut"/>
    <w:link w:val="Signature"/>
    <w:uiPriority w:val="7"/>
    <w:rsid w:val="00A6783B"/>
    <w:rPr>
      <w:rFonts w:eastAsiaTheme="minorHAnsi"/>
      <w:b/>
      <w:bCs/>
      <w:color w:val="17406D" w:themeColor="accent1"/>
      <w:kern w:val="20"/>
      <w:szCs w:val="20"/>
    </w:rPr>
  </w:style>
  <w:style w:type="paragraph" w:styleId="En-tte">
    <w:name w:val="header"/>
    <w:basedOn w:val="Normal"/>
    <w:link w:val="En-tteCar"/>
    <w:uiPriority w:val="99"/>
    <w:unhideWhenUsed/>
    <w:rsid w:val="003E24DF"/>
    <w:pPr>
      <w:spacing w:after="0"/>
      <w:jc w:val="right"/>
    </w:pPr>
  </w:style>
  <w:style w:type="character" w:customStyle="1" w:styleId="En-tteCar">
    <w:name w:val="En-tête Car"/>
    <w:basedOn w:val="Policepardfaut"/>
    <w:link w:val="En-tte"/>
    <w:uiPriority w:val="99"/>
    <w:rsid w:val="003E24DF"/>
    <w:rPr>
      <w:rFonts w:eastAsiaTheme="minorHAnsi"/>
      <w:color w:val="595959" w:themeColor="text1" w:themeTint="A6"/>
      <w:kern w:val="20"/>
      <w:sz w:val="20"/>
      <w:szCs w:val="20"/>
    </w:rPr>
  </w:style>
  <w:style w:type="character" w:styleId="lev">
    <w:name w:val="Strong"/>
    <w:basedOn w:val="Policepardfaut"/>
    <w:uiPriority w:val="22"/>
    <w:qFormat/>
    <w:rsid w:val="003E24DF"/>
    <w:rPr>
      <w:b/>
      <w:bCs/>
    </w:rPr>
  </w:style>
  <w:style w:type="paragraph" w:customStyle="1" w:styleId="Coordonnes">
    <w:name w:val="Coordonnées"/>
    <w:basedOn w:val="Normal"/>
    <w:uiPriority w:val="1"/>
    <w:qFormat/>
    <w:rsid w:val="00A66B18"/>
    <w:pPr>
      <w:spacing w:before="0" w:after="0"/>
    </w:pPr>
    <w:rPr>
      <w:color w:val="FFFFFF" w:themeColor="background1"/>
    </w:rPr>
  </w:style>
  <w:style w:type="character" w:customStyle="1" w:styleId="Titre2Car">
    <w:name w:val="Titre 2 Car"/>
    <w:basedOn w:val="Policepardfaut"/>
    <w:link w:val="Titre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edelespacerserv">
    <w:name w:val="Placeholder Text"/>
    <w:basedOn w:val="Policepardfaut"/>
    <w:uiPriority w:val="99"/>
    <w:semiHidden/>
    <w:rsid w:val="001766D6"/>
    <w:rPr>
      <w:color w:val="808080"/>
    </w:rPr>
  </w:style>
  <w:style w:type="paragraph" w:styleId="Pieddepage">
    <w:name w:val="footer"/>
    <w:basedOn w:val="Normal"/>
    <w:link w:val="PieddepageCar"/>
    <w:uiPriority w:val="99"/>
    <w:unhideWhenUsed/>
    <w:rsid w:val="00A66B18"/>
    <w:pPr>
      <w:tabs>
        <w:tab w:val="center" w:pos="4680"/>
        <w:tab w:val="right" w:pos="9360"/>
      </w:tabs>
      <w:spacing w:before="0" w:after="0"/>
    </w:pPr>
  </w:style>
  <w:style w:type="character" w:customStyle="1" w:styleId="PieddepageCar">
    <w:name w:val="Pied de page Car"/>
    <w:basedOn w:val="Policepardfaut"/>
    <w:link w:val="Pieddepage"/>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CaractreLogo"/>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CaractreLogo">
    <w:name w:val="Caractère Logo"/>
    <w:basedOn w:val="Policepardfaut"/>
    <w:link w:val="Logo"/>
    <w:rsid w:val="00AA089B"/>
    <w:rPr>
      <w:rFonts w:eastAsiaTheme="minorHAnsi" w:hAnsi="Calibri"/>
      <w:b/>
      <w:bCs/>
      <w:color w:val="FFFFFF" w:themeColor="background1"/>
      <w:spacing w:val="120"/>
      <w:kern w:val="24"/>
      <w:sz w:val="44"/>
      <w:szCs w:val="48"/>
    </w:rPr>
  </w:style>
  <w:style w:type="paragraph" w:customStyle="1" w:styleId="whitespace-pre-wrap">
    <w:name w:val="whitespace-pre-wrap"/>
    <w:basedOn w:val="Normal"/>
    <w:rsid w:val="00137E15"/>
    <w:pPr>
      <w:spacing w:before="100" w:beforeAutospacing="1" w:after="100" w:afterAutospacing="1"/>
      <w:ind w:left="0" w:right="0"/>
    </w:pPr>
    <w:rPr>
      <w:rFonts w:ascii="Times New Roman" w:eastAsia="Times New Roman" w:hAnsi="Times New Roman" w:cs="Times New Roman"/>
      <w:color w:val="auto"/>
      <w:kern w:val="0"/>
      <w:szCs w:val="24"/>
      <w:lang w:eastAsia="fr-FR"/>
    </w:rPr>
  </w:style>
  <w:style w:type="paragraph" w:customStyle="1" w:styleId="whitespace-normal">
    <w:name w:val="whitespace-normal"/>
    <w:basedOn w:val="Normal"/>
    <w:rsid w:val="00137E15"/>
    <w:pPr>
      <w:spacing w:before="100" w:beforeAutospacing="1" w:after="100" w:afterAutospacing="1"/>
      <w:ind w:left="0" w:right="0"/>
    </w:pPr>
    <w:rPr>
      <w:rFonts w:ascii="Times New Roman" w:eastAsia="Times New Roman" w:hAnsi="Times New Roman" w:cs="Times New Roman"/>
      <w:color w:val="auto"/>
      <w:kern w:val="0"/>
      <w:szCs w:val="24"/>
      <w:lang w:eastAsia="fr-FR"/>
    </w:rPr>
  </w:style>
  <w:style w:type="character" w:styleId="CodeHTML">
    <w:name w:val="HTML Code"/>
    <w:basedOn w:val="Policepardfaut"/>
    <w:uiPriority w:val="99"/>
    <w:semiHidden/>
    <w:unhideWhenUsed/>
    <w:rsid w:val="00137E15"/>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37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right="0"/>
    </w:pPr>
    <w:rPr>
      <w:rFonts w:ascii="Courier New" w:eastAsia="Times New Roman" w:hAnsi="Courier New" w:cs="Courier New"/>
      <w:color w:val="auto"/>
      <w:kern w:val="0"/>
      <w:sz w:val="20"/>
      <w:lang w:eastAsia="fr-FR"/>
    </w:rPr>
  </w:style>
  <w:style w:type="character" w:customStyle="1" w:styleId="PrformatHTMLCar">
    <w:name w:val="Préformaté HTML Car"/>
    <w:basedOn w:val="Policepardfaut"/>
    <w:link w:val="PrformatHTML"/>
    <w:uiPriority w:val="99"/>
    <w:semiHidden/>
    <w:rsid w:val="00137E15"/>
    <w:rPr>
      <w:rFonts w:ascii="Courier New" w:eastAsia="Times New Roman" w:hAnsi="Courier New" w:cs="Courier New"/>
      <w:sz w:val="20"/>
      <w:szCs w:val="20"/>
      <w:lang w:eastAsia="fr-FR"/>
    </w:rPr>
  </w:style>
  <w:style w:type="table" w:styleId="Grilledutableau">
    <w:name w:val="Table Grid"/>
    <w:basedOn w:val="TableauNormal"/>
    <w:uiPriority w:val="39"/>
    <w:rsid w:val="002F4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semiHidden/>
    <w:rsid w:val="002F41C8"/>
    <w:pPr>
      <w:contextualSpacing/>
    </w:pPr>
  </w:style>
  <w:style w:type="character" w:customStyle="1" w:styleId="Titre3Car">
    <w:name w:val="Titre 3 Car"/>
    <w:basedOn w:val="Policepardfaut"/>
    <w:link w:val="Titre3"/>
    <w:uiPriority w:val="9"/>
    <w:rsid w:val="006276ED"/>
    <w:rPr>
      <w:rFonts w:ascii="Times New Roman" w:eastAsia="Times New Roman" w:hAnsi="Times New Roman" w:cs="Times New Roman"/>
      <w:b/>
      <w:bCs/>
      <w:sz w:val="27"/>
      <w:szCs w:val="27"/>
      <w:lang w:eastAsia="fr-FR"/>
    </w:rPr>
  </w:style>
  <w:style w:type="character" w:styleId="Lienhypertexte">
    <w:name w:val="Hyperlink"/>
    <w:basedOn w:val="Policepardfaut"/>
    <w:uiPriority w:val="99"/>
    <w:semiHidden/>
    <w:unhideWhenUsed/>
    <w:rsid w:val="00407351"/>
    <w:rPr>
      <w:color w:val="0000FF"/>
      <w:u w:val="single"/>
    </w:rPr>
  </w:style>
  <w:style w:type="paragraph" w:customStyle="1" w:styleId="ng-star-inserted">
    <w:name w:val="ng-star-inserted"/>
    <w:basedOn w:val="Normal"/>
    <w:rsid w:val="00407351"/>
    <w:pPr>
      <w:spacing w:before="100" w:beforeAutospacing="1" w:after="100" w:afterAutospacing="1"/>
      <w:ind w:left="0" w:right="0"/>
    </w:pPr>
    <w:rPr>
      <w:rFonts w:ascii="Times New Roman" w:eastAsia="Times New Roman" w:hAnsi="Times New Roman" w:cs="Times New Roman"/>
      <w:color w:val="auto"/>
      <w:kern w:val="0"/>
      <w:szCs w:val="24"/>
      <w:lang w:eastAsia="fr-FR"/>
    </w:rPr>
  </w:style>
  <w:style w:type="character" w:customStyle="1" w:styleId="ng-star-inserted1">
    <w:name w:val="ng-star-inserted1"/>
    <w:basedOn w:val="Policepardfaut"/>
    <w:rsid w:val="00407351"/>
  </w:style>
  <w:style w:type="character" w:customStyle="1" w:styleId="inline-code">
    <w:name w:val="inline-code"/>
    <w:basedOn w:val="Policepardfaut"/>
    <w:rsid w:val="00407351"/>
  </w:style>
  <w:style w:type="character" w:customStyle="1" w:styleId="hljs-builtin">
    <w:name w:val="hljs-built_in"/>
    <w:basedOn w:val="Policepardfaut"/>
    <w:rsid w:val="00407351"/>
  </w:style>
  <w:style w:type="character" w:customStyle="1" w:styleId="hljs-keyword">
    <w:name w:val="hljs-keyword"/>
    <w:basedOn w:val="Policepardfaut"/>
    <w:rsid w:val="00D91662"/>
  </w:style>
  <w:style w:type="character" w:customStyle="1" w:styleId="hljs-string">
    <w:name w:val="hljs-string"/>
    <w:basedOn w:val="Policepardfaut"/>
    <w:rsid w:val="00D91662"/>
  </w:style>
  <w:style w:type="character" w:customStyle="1" w:styleId="hljs-tag">
    <w:name w:val="hljs-tag"/>
    <w:basedOn w:val="Policepardfaut"/>
    <w:rsid w:val="00E0746C"/>
  </w:style>
  <w:style w:type="character" w:customStyle="1" w:styleId="hljs-name">
    <w:name w:val="hljs-name"/>
    <w:basedOn w:val="Policepardfaut"/>
    <w:rsid w:val="00E0746C"/>
  </w:style>
  <w:style w:type="character" w:customStyle="1" w:styleId="hljs-attr">
    <w:name w:val="hljs-attr"/>
    <w:basedOn w:val="Policepardfaut"/>
    <w:rsid w:val="00E0746C"/>
  </w:style>
  <w:style w:type="character" w:customStyle="1" w:styleId="disclaimer">
    <w:name w:val="disclaimer"/>
    <w:basedOn w:val="Policepardfaut"/>
    <w:rsid w:val="00E0746C"/>
  </w:style>
  <w:style w:type="character" w:customStyle="1" w:styleId="language">
    <w:name w:val="language"/>
    <w:basedOn w:val="Policepardfaut"/>
    <w:rsid w:val="00E07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51569">
      <w:bodyDiv w:val="1"/>
      <w:marLeft w:val="0"/>
      <w:marRight w:val="0"/>
      <w:marTop w:val="0"/>
      <w:marBottom w:val="0"/>
      <w:divBdr>
        <w:top w:val="none" w:sz="0" w:space="0" w:color="auto"/>
        <w:left w:val="none" w:sz="0" w:space="0" w:color="auto"/>
        <w:bottom w:val="none" w:sz="0" w:space="0" w:color="auto"/>
        <w:right w:val="none" w:sz="0" w:space="0" w:color="auto"/>
      </w:divBdr>
    </w:div>
    <w:div w:id="148910376">
      <w:bodyDiv w:val="1"/>
      <w:marLeft w:val="0"/>
      <w:marRight w:val="0"/>
      <w:marTop w:val="0"/>
      <w:marBottom w:val="0"/>
      <w:divBdr>
        <w:top w:val="none" w:sz="0" w:space="0" w:color="auto"/>
        <w:left w:val="none" w:sz="0" w:space="0" w:color="auto"/>
        <w:bottom w:val="none" w:sz="0" w:space="0" w:color="auto"/>
        <w:right w:val="none" w:sz="0" w:space="0" w:color="auto"/>
      </w:divBdr>
      <w:divsChild>
        <w:div w:id="1355110763">
          <w:marLeft w:val="0"/>
          <w:marRight w:val="0"/>
          <w:marTop w:val="0"/>
          <w:marBottom w:val="0"/>
          <w:divBdr>
            <w:top w:val="none" w:sz="0" w:space="0" w:color="auto"/>
            <w:left w:val="none" w:sz="0" w:space="0" w:color="auto"/>
            <w:bottom w:val="none" w:sz="0" w:space="0" w:color="auto"/>
            <w:right w:val="none" w:sz="0" w:space="0" w:color="auto"/>
          </w:divBdr>
          <w:divsChild>
            <w:div w:id="767165710">
              <w:marLeft w:val="0"/>
              <w:marRight w:val="0"/>
              <w:marTop w:val="0"/>
              <w:marBottom w:val="0"/>
              <w:divBdr>
                <w:top w:val="none" w:sz="0" w:space="0" w:color="auto"/>
                <w:left w:val="none" w:sz="0" w:space="0" w:color="auto"/>
                <w:bottom w:val="none" w:sz="0" w:space="0" w:color="auto"/>
                <w:right w:val="none" w:sz="0" w:space="0" w:color="auto"/>
              </w:divBdr>
            </w:div>
            <w:div w:id="1737050919">
              <w:marLeft w:val="0"/>
              <w:marRight w:val="0"/>
              <w:marTop w:val="0"/>
              <w:marBottom w:val="0"/>
              <w:divBdr>
                <w:top w:val="none" w:sz="0" w:space="0" w:color="auto"/>
                <w:left w:val="none" w:sz="0" w:space="0" w:color="auto"/>
                <w:bottom w:val="none" w:sz="0" w:space="0" w:color="auto"/>
                <w:right w:val="none" w:sz="0" w:space="0" w:color="auto"/>
              </w:divBdr>
            </w:div>
            <w:div w:id="646864163">
              <w:marLeft w:val="0"/>
              <w:marRight w:val="0"/>
              <w:marTop w:val="0"/>
              <w:marBottom w:val="0"/>
              <w:divBdr>
                <w:top w:val="none" w:sz="0" w:space="0" w:color="auto"/>
                <w:left w:val="none" w:sz="0" w:space="0" w:color="auto"/>
                <w:bottom w:val="none" w:sz="0" w:space="0" w:color="auto"/>
                <w:right w:val="none" w:sz="0" w:space="0" w:color="auto"/>
              </w:divBdr>
            </w:div>
            <w:div w:id="861746783">
              <w:marLeft w:val="0"/>
              <w:marRight w:val="0"/>
              <w:marTop w:val="0"/>
              <w:marBottom w:val="0"/>
              <w:divBdr>
                <w:top w:val="none" w:sz="0" w:space="0" w:color="auto"/>
                <w:left w:val="none" w:sz="0" w:space="0" w:color="auto"/>
                <w:bottom w:val="none" w:sz="0" w:space="0" w:color="auto"/>
                <w:right w:val="none" w:sz="0" w:space="0" w:color="auto"/>
              </w:divBdr>
            </w:div>
            <w:div w:id="1949778591">
              <w:marLeft w:val="0"/>
              <w:marRight w:val="0"/>
              <w:marTop w:val="0"/>
              <w:marBottom w:val="0"/>
              <w:divBdr>
                <w:top w:val="none" w:sz="0" w:space="0" w:color="auto"/>
                <w:left w:val="none" w:sz="0" w:space="0" w:color="auto"/>
                <w:bottom w:val="none" w:sz="0" w:space="0" w:color="auto"/>
                <w:right w:val="none" w:sz="0" w:space="0" w:color="auto"/>
              </w:divBdr>
            </w:div>
            <w:div w:id="2048214695">
              <w:marLeft w:val="0"/>
              <w:marRight w:val="0"/>
              <w:marTop w:val="0"/>
              <w:marBottom w:val="0"/>
              <w:divBdr>
                <w:top w:val="none" w:sz="0" w:space="0" w:color="auto"/>
                <w:left w:val="none" w:sz="0" w:space="0" w:color="auto"/>
                <w:bottom w:val="none" w:sz="0" w:space="0" w:color="auto"/>
                <w:right w:val="none" w:sz="0" w:space="0" w:color="auto"/>
              </w:divBdr>
            </w:div>
            <w:div w:id="38017028">
              <w:marLeft w:val="0"/>
              <w:marRight w:val="0"/>
              <w:marTop w:val="0"/>
              <w:marBottom w:val="0"/>
              <w:divBdr>
                <w:top w:val="none" w:sz="0" w:space="0" w:color="auto"/>
                <w:left w:val="none" w:sz="0" w:space="0" w:color="auto"/>
                <w:bottom w:val="none" w:sz="0" w:space="0" w:color="auto"/>
                <w:right w:val="none" w:sz="0" w:space="0" w:color="auto"/>
              </w:divBdr>
            </w:div>
            <w:div w:id="1575240531">
              <w:marLeft w:val="0"/>
              <w:marRight w:val="0"/>
              <w:marTop w:val="0"/>
              <w:marBottom w:val="0"/>
              <w:divBdr>
                <w:top w:val="none" w:sz="0" w:space="0" w:color="auto"/>
                <w:left w:val="none" w:sz="0" w:space="0" w:color="auto"/>
                <w:bottom w:val="none" w:sz="0" w:space="0" w:color="auto"/>
                <w:right w:val="none" w:sz="0" w:space="0" w:color="auto"/>
              </w:divBdr>
            </w:div>
            <w:div w:id="1352603984">
              <w:marLeft w:val="0"/>
              <w:marRight w:val="0"/>
              <w:marTop w:val="0"/>
              <w:marBottom w:val="0"/>
              <w:divBdr>
                <w:top w:val="none" w:sz="0" w:space="0" w:color="auto"/>
                <w:left w:val="none" w:sz="0" w:space="0" w:color="auto"/>
                <w:bottom w:val="none" w:sz="0" w:space="0" w:color="auto"/>
                <w:right w:val="none" w:sz="0" w:space="0" w:color="auto"/>
              </w:divBdr>
            </w:div>
            <w:div w:id="274530651">
              <w:marLeft w:val="0"/>
              <w:marRight w:val="0"/>
              <w:marTop w:val="0"/>
              <w:marBottom w:val="0"/>
              <w:divBdr>
                <w:top w:val="none" w:sz="0" w:space="0" w:color="auto"/>
                <w:left w:val="none" w:sz="0" w:space="0" w:color="auto"/>
                <w:bottom w:val="none" w:sz="0" w:space="0" w:color="auto"/>
                <w:right w:val="none" w:sz="0" w:space="0" w:color="auto"/>
              </w:divBdr>
            </w:div>
            <w:div w:id="2010476014">
              <w:marLeft w:val="0"/>
              <w:marRight w:val="0"/>
              <w:marTop w:val="0"/>
              <w:marBottom w:val="0"/>
              <w:divBdr>
                <w:top w:val="none" w:sz="0" w:space="0" w:color="auto"/>
                <w:left w:val="none" w:sz="0" w:space="0" w:color="auto"/>
                <w:bottom w:val="none" w:sz="0" w:space="0" w:color="auto"/>
                <w:right w:val="none" w:sz="0" w:space="0" w:color="auto"/>
              </w:divBdr>
            </w:div>
            <w:div w:id="2035692306">
              <w:marLeft w:val="0"/>
              <w:marRight w:val="0"/>
              <w:marTop w:val="0"/>
              <w:marBottom w:val="0"/>
              <w:divBdr>
                <w:top w:val="none" w:sz="0" w:space="0" w:color="auto"/>
                <w:left w:val="none" w:sz="0" w:space="0" w:color="auto"/>
                <w:bottom w:val="none" w:sz="0" w:space="0" w:color="auto"/>
                <w:right w:val="none" w:sz="0" w:space="0" w:color="auto"/>
              </w:divBdr>
            </w:div>
            <w:div w:id="1634019639">
              <w:marLeft w:val="0"/>
              <w:marRight w:val="0"/>
              <w:marTop w:val="0"/>
              <w:marBottom w:val="0"/>
              <w:divBdr>
                <w:top w:val="none" w:sz="0" w:space="0" w:color="auto"/>
                <w:left w:val="none" w:sz="0" w:space="0" w:color="auto"/>
                <w:bottom w:val="none" w:sz="0" w:space="0" w:color="auto"/>
                <w:right w:val="none" w:sz="0" w:space="0" w:color="auto"/>
              </w:divBdr>
            </w:div>
            <w:div w:id="853686563">
              <w:marLeft w:val="0"/>
              <w:marRight w:val="0"/>
              <w:marTop w:val="0"/>
              <w:marBottom w:val="0"/>
              <w:divBdr>
                <w:top w:val="none" w:sz="0" w:space="0" w:color="auto"/>
                <w:left w:val="none" w:sz="0" w:space="0" w:color="auto"/>
                <w:bottom w:val="none" w:sz="0" w:space="0" w:color="auto"/>
                <w:right w:val="none" w:sz="0" w:space="0" w:color="auto"/>
              </w:divBdr>
            </w:div>
            <w:div w:id="4822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5373">
      <w:bodyDiv w:val="1"/>
      <w:marLeft w:val="0"/>
      <w:marRight w:val="0"/>
      <w:marTop w:val="0"/>
      <w:marBottom w:val="0"/>
      <w:divBdr>
        <w:top w:val="none" w:sz="0" w:space="0" w:color="auto"/>
        <w:left w:val="none" w:sz="0" w:space="0" w:color="auto"/>
        <w:bottom w:val="none" w:sz="0" w:space="0" w:color="auto"/>
        <w:right w:val="none" w:sz="0" w:space="0" w:color="auto"/>
      </w:divBdr>
    </w:div>
    <w:div w:id="317538470">
      <w:bodyDiv w:val="1"/>
      <w:marLeft w:val="0"/>
      <w:marRight w:val="0"/>
      <w:marTop w:val="0"/>
      <w:marBottom w:val="0"/>
      <w:divBdr>
        <w:top w:val="none" w:sz="0" w:space="0" w:color="auto"/>
        <w:left w:val="none" w:sz="0" w:space="0" w:color="auto"/>
        <w:bottom w:val="none" w:sz="0" w:space="0" w:color="auto"/>
        <w:right w:val="none" w:sz="0" w:space="0" w:color="auto"/>
      </w:divBdr>
      <w:divsChild>
        <w:div w:id="1823497513">
          <w:marLeft w:val="0"/>
          <w:marRight w:val="0"/>
          <w:marTop w:val="0"/>
          <w:marBottom w:val="0"/>
          <w:divBdr>
            <w:top w:val="none" w:sz="0" w:space="0" w:color="auto"/>
            <w:left w:val="none" w:sz="0" w:space="0" w:color="auto"/>
            <w:bottom w:val="none" w:sz="0" w:space="0" w:color="auto"/>
            <w:right w:val="none" w:sz="0" w:space="0" w:color="auto"/>
          </w:divBdr>
          <w:divsChild>
            <w:div w:id="1180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60848">
      <w:bodyDiv w:val="1"/>
      <w:marLeft w:val="0"/>
      <w:marRight w:val="0"/>
      <w:marTop w:val="0"/>
      <w:marBottom w:val="0"/>
      <w:divBdr>
        <w:top w:val="none" w:sz="0" w:space="0" w:color="auto"/>
        <w:left w:val="none" w:sz="0" w:space="0" w:color="auto"/>
        <w:bottom w:val="none" w:sz="0" w:space="0" w:color="auto"/>
        <w:right w:val="none" w:sz="0" w:space="0" w:color="auto"/>
      </w:divBdr>
    </w:div>
    <w:div w:id="508720421">
      <w:bodyDiv w:val="1"/>
      <w:marLeft w:val="0"/>
      <w:marRight w:val="0"/>
      <w:marTop w:val="0"/>
      <w:marBottom w:val="0"/>
      <w:divBdr>
        <w:top w:val="none" w:sz="0" w:space="0" w:color="auto"/>
        <w:left w:val="none" w:sz="0" w:space="0" w:color="auto"/>
        <w:bottom w:val="none" w:sz="0" w:space="0" w:color="auto"/>
        <w:right w:val="none" w:sz="0" w:space="0" w:color="auto"/>
      </w:divBdr>
    </w:div>
    <w:div w:id="557209625">
      <w:bodyDiv w:val="1"/>
      <w:marLeft w:val="0"/>
      <w:marRight w:val="0"/>
      <w:marTop w:val="0"/>
      <w:marBottom w:val="0"/>
      <w:divBdr>
        <w:top w:val="none" w:sz="0" w:space="0" w:color="auto"/>
        <w:left w:val="none" w:sz="0" w:space="0" w:color="auto"/>
        <w:bottom w:val="none" w:sz="0" w:space="0" w:color="auto"/>
        <w:right w:val="none" w:sz="0" w:space="0" w:color="auto"/>
      </w:divBdr>
      <w:divsChild>
        <w:div w:id="230039905">
          <w:marLeft w:val="0"/>
          <w:marRight w:val="0"/>
          <w:marTop w:val="0"/>
          <w:marBottom w:val="0"/>
          <w:divBdr>
            <w:top w:val="none" w:sz="0" w:space="0" w:color="auto"/>
            <w:left w:val="none" w:sz="0" w:space="0" w:color="auto"/>
            <w:bottom w:val="none" w:sz="0" w:space="0" w:color="auto"/>
            <w:right w:val="none" w:sz="0" w:space="0" w:color="auto"/>
          </w:divBdr>
          <w:divsChild>
            <w:div w:id="1113673408">
              <w:marLeft w:val="0"/>
              <w:marRight w:val="0"/>
              <w:marTop w:val="0"/>
              <w:marBottom w:val="0"/>
              <w:divBdr>
                <w:top w:val="none" w:sz="0" w:space="0" w:color="auto"/>
                <w:left w:val="none" w:sz="0" w:space="0" w:color="auto"/>
                <w:bottom w:val="none" w:sz="0" w:space="0" w:color="auto"/>
                <w:right w:val="none" w:sz="0" w:space="0" w:color="auto"/>
              </w:divBdr>
            </w:div>
            <w:div w:id="1222181012">
              <w:marLeft w:val="0"/>
              <w:marRight w:val="0"/>
              <w:marTop w:val="0"/>
              <w:marBottom w:val="0"/>
              <w:divBdr>
                <w:top w:val="none" w:sz="0" w:space="0" w:color="auto"/>
                <w:left w:val="none" w:sz="0" w:space="0" w:color="auto"/>
                <w:bottom w:val="none" w:sz="0" w:space="0" w:color="auto"/>
                <w:right w:val="none" w:sz="0" w:space="0" w:color="auto"/>
              </w:divBdr>
            </w:div>
            <w:div w:id="876545459">
              <w:marLeft w:val="0"/>
              <w:marRight w:val="0"/>
              <w:marTop w:val="0"/>
              <w:marBottom w:val="0"/>
              <w:divBdr>
                <w:top w:val="none" w:sz="0" w:space="0" w:color="auto"/>
                <w:left w:val="none" w:sz="0" w:space="0" w:color="auto"/>
                <w:bottom w:val="none" w:sz="0" w:space="0" w:color="auto"/>
                <w:right w:val="none" w:sz="0" w:space="0" w:color="auto"/>
              </w:divBdr>
            </w:div>
            <w:div w:id="1042247377">
              <w:marLeft w:val="0"/>
              <w:marRight w:val="0"/>
              <w:marTop w:val="0"/>
              <w:marBottom w:val="0"/>
              <w:divBdr>
                <w:top w:val="none" w:sz="0" w:space="0" w:color="auto"/>
                <w:left w:val="none" w:sz="0" w:space="0" w:color="auto"/>
                <w:bottom w:val="none" w:sz="0" w:space="0" w:color="auto"/>
                <w:right w:val="none" w:sz="0" w:space="0" w:color="auto"/>
              </w:divBdr>
            </w:div>
            <w:div w:id="1642423017">
              <w:marLeft w:val="0"/>
              <w:marRight w:val="0"/>
              <w:marTop w:val="0"/>
              <w:marBottom w:val="0"/>
              <w:divBdr>
                <w:top w:val="none" w:sz="0" w:space="0" w:color="auto"/>
                <w:left w:val="none" w:sz="0" w:space="0" w:color="auto"/>
                <w:bottom w:val="none" w:sz="0" w:space="0" w:color="auto"/>
                <w:right w:val="none" w:sz="0" w:space="0" w:color="auto"/>
              </w:divBdr>
            </w:div>
            <w:div w:id="689179562">
              <w:marLeft w:val="0"/>
              <w:marRight w:val="0"/>
              <w:marTop w:val="0"/>
              <w:marBottom w:val="0"/>
              <w:divBdr>
                <w:top w:val="none" w:sz="0" w:space="0" w:color="auto"/>
                <w:left w:val="none" w:sz="0" w:space="0" w:color="auto"/>
                <w:bottom w:val="none" w:sz="0" w:space="0" w:color="auto"/>
                <w:right w:val="none" w:sz="0" w:space="0" w:color="auto"/>
              </w:divBdr>
            </w:div>
            <w:div w:id="230389589">
              <w:marLeft w:val="0"/>
              <w:marRight w:val="0"/>
              <w:marTop w:val="0"/>
              <w:marBottom w:val="0"/>
              <w:divBdr>
                <w:top w:val="none" w:sz="0" w:space="0" w:color="auto"/>
                <w:left w:val="none" w:sz="0" w:space="0" w:color="auto"/>
                <w:bottom w:val="none" w:sz="0" w:space="0" w:color="auto"/>
                <w:right w:val="none" w:sz="0" w:space="0" w:color="auto"/>
              </w:divBdr>
            </w:div>
            <w:div w:id="521020366">
              <w:marLeft w:val="0"/>
              <w:marRight w:val="0"/>
              <w:marTop w:val="0"/>
              <w:marBottom w:val="0"/>
              <w:divBdr>
                <w:top w:val="none" w:sz="0" w:space="0" w:color="auto"/>
                <w:left w:val="none" w:sz="0" w:space="0" w:color="auto"/>
                <w:bottom w:val="none" w:sz="0" w:space="0" w:color="auto"/>
                <w:right w:val="none" w:sz="0" w:space="0" w:color="auto"/>
              </w:divBdr>
            </w:div>
            <w:div w:id="974146108">
              <w:marLeft w:val="0"/>
              <w:marRight w:val="0"/>
              <w:marTop w:val="0"/>
              <w:marBottom w:val="0"/>
              <w:divBdr>
                <w:top w:val="none" w:sz="0" w:space="0" w:color="auto"/>
                <w:left w:val="none" w:sz="0" w:space="0" w:color="auto"/>
                <w:bottom w:val="none" w:sz="0" w:space="0" w:color="auto"/>
                <w:right w:val="none" w:sz="0" w:space="0" w:color="auto"/>
              </w:divBdr>
            </w:div>
            <w:div w:id="160436192">
              <w:marLeft w:val="0"/>
              <w:marRight w:val="0"/>
              <w:marTop w:val="0"/>
              <w:marBottom w:val="0"/>
              <w:divBdr>
                <w:top w:val="none" w:sz="0" w:space="0" w:color="auto"/>
                <w:left w:val="none" w:sz="0" w:space="0" w:color="auto"/>
                <w:bottom w:val="none" w:sz="0" w:space="0" w:color="auto"/>
                <w:right w:val="none" w:sz="0" w:space="0" w:color="auto"/>
              </w:divBdr>
            </w:div>
            <w:div w:id="479426294">
              <w:marLeft w:val="0"/>
              <w:marRight w:val="0"/>
              <w:marTop w:val="0"/>
              <w:marBottom w:val="0"/>
              <w:divBdr>
                <w:top w:val="none" w:sz="0" w:space="0" w:color="auto"/>
                <w:left w:val="none" w:sz="0" w:space="0" w:color="auto"/>
                <w:bottom w:val="none" w:sz="0" w:space="0" w:color="auto"/>
                <w:right w:val="none" w:sz="0" w:space="0" w:color="auto"/>
              </w:divBdr>
            </w:div>
            <w:div w:id="2023780453">
              <w:marLeft w:val="0"/>
              <w:marRight w:val="0"/>
              <w:marTop w:val="0"/>
              <w:marBottom w:val="0"/>
              <w:divBdr>
                <w:top w:val="none" w:sz="0" w:space="0" w:color="auto"/>
                <w:left w:val="none" w:sz="0" w:space="0" w:color="auto"/>
                <w:bottom w:val="none" w:sz="0" w:space="0" w:color="auto"/>
                <w:right w:val="none" w:sz="0" w:space="0" w:color="auto"/>
              </w:divBdr>
            </w:div>
            <w:div w:id="1791322216">
              <w:marLeft w:val="0"/>
              <w:marRight w:val="0"/>
              <w:marTop w:val="0"/>
              <w:marBottom w:val="0"/>
              <w:divBdr>
                <w:top w:val="none" w:sz="0" w:space="0" w:color="auto"/>
                <w:left w:val="none" w:sz="0" w:space="0" w:color="auto"/>
                <w:bottom w:val="none" w:sz="0" w:space="0" w:color="auto"/>
                <w:right w:val="none" w:sz="0" w:space="0" w:color="auto"/>
              </w:divBdr>
            </w:div>
            <w:div w:id="173031826">
              <w:marLeft w:val="0"/>
              <w:marRight w:val="0"/>
              <w:marTop w:val="0"/>
              <w:marBottom w:val="0"/>
              <w:divBdr>
                <w:top w:val="none" w:sz="0" w:space="0" w:color="auto"/>
                <w:left w:val="none" w:sz="0" w:space="0" w:color="auto"/>
                <w:bottom w:val="none" w:sz="0" w:space="0" w:color="auto"/>
                <w:right w:val="none" w:sz="0" w:space="0" w:color="auto"/>
              </w:divBdr>
            </w:div>
            <w:div w:id="387654774">
              <w:marLeft w:val="0"/>
              <w:marRight w:val="0"/>
              <w:marTop w:val="0"/>
              <w:marBottom w:val="0"/>
              <w:divBdr>
                <w:top w:val="none" w:sz="0" w:space="0" w:color="auto"/>
                <w:left w:val="none" w:sz="0" w:space="0" w:color="auto"/>
                <w:bottom w:val="none" w:sz="0" w:space="0" w:color="auto"/>
                <w:right w:val="none" w:sz="0" w:space="0" w:color="auto"/>
              </w:divBdr>
            </w:div>
            <w:div w:id="1647513698">
              <w:marLeft w:val="0"/>
              <w:marRight w:val="0"/>
              <w:marTop w:val="0"/>
              <w:marBottom w:val="0"/>
              <w:divBdr>
                <w:top w:val="none" w:sz="0" w:space="0" w:color="auto"/>
                <w:left w:val="none" w:sz="0" w:space="0" w:color="auto"/>
                <w:bottom w:val="none" w:sz="0" w:space="0" w:color="auto"/>
                <w:right w:val="none" w:sz="0" w:space="0" w:color="auto"/>
              </w:divBdr>
            </w:div>
            <w:div w:id="97259489">
              <w:marLeft w:val="0"/>
              <w:marRight w:val="0"/>
              <w:marTop w:val="0"/>
              <w:marBottom w:val="0"/>
              <w:divBdr>
                <w:top w:val="none" w:sz="0" w:space="0" w:color="auto"/>
                <w:left w:val="none" w:sz="0" w:space="0" w:color="auto"/>
                <w:bottom w:val="none" w:sz="0" w:space="0" w:color="auto"/>
                <w:right w:val="none" w:sz="0" w:space="0" w:color="auto"/>
              </w:divBdr>
            </w:div>
            <w:div w:id="948656522">
              <w:marLeft w:val="0"/>
              <w:marRight w:val="0"/>
              <w:marTop w:val="0"/>
              <w:marBottom w:val="0"/>
              <w:divBdr>
                <w:top w:val="none" w:sz="0" w:space="0" w:color="auto"/>
                <w:left w:val="none" w:sz="0" w:space="0" w:color="auto"/>
                <w:bottom w:val="none" w:sz="0" w:space="0" w:color="auto"/>
                <w:right w:val="none" w:sz="0" w:space="0" w:color="auto"/>
              </w:divBdr>
            </w:div>
            <w:div w:id="605189695">
              <w:marLeft w:val="0"/>
              <w:marRight w:val="0"/>
              <w:marTop w:val="0"/>
              <w:marBottom w:val="0"/>
              <w:divBdr>
                <w:top w:val="none" w:sz="0" w:space="0" w:color="auto"/>
                <w:left w:val="none" w:sz="0" w:space="0" w:color="auto"/>
                <w:bottom w:val="none" w:sz="0" w:space="0" w:color="auto"/>
                <w:right w:val="none" w:sz="0" w:space="0" w:color="auto"/>
              </w:divBdr>
            </w:div>
            <w:div w:id="182330848">
              <w:marLeft w:val="0"/>
              <w:marRight w:val="0"/>
              <w:marTop w:val="0"/>
              <w:marBottom w:val="0"/>
              <w:divBdr>
                <w:top w:val="none" w:sz="0" w:space="0" w:color="auto"/>
                <w:left w:val="none" w:sz="0" w:space="0" w:color="auto"/>
                <w:bottom w:val="none" w:sz="0" w:space="0" w:color="auto"/>
                <w:right w:val="none" w:sz="0" w:space="0" w:color="auto"/>
              </w:divBdr>
            </w:div>
            <w:div w:id="393939125">
              <w:marLeft w:val="0"/>
              <w:marRight w:val="0"/>
              <w:marTop w:val="0"/>
              <w:marBottom w:val="0"/>
              <w:divBdr>
                <w:top w:val="none" w:sz="0" w:space="0" w:color="auto"/>
                <w:left w:val="none" w:sz="0" w:space="0" w:color="auto"/>
                <w:bottom w:val="none" w:sz="0" w:space="0" w:color="auto"/>
                <w:right w:val="none" w:sz="0" w:space="0" w:color="auto"/>
              </w:divBdr>
            </w:div>
            <w:div w:id="2142072350">
              <w:marLeft w:val="0"/>
              <w:marRight w:val="0"/>
              <w:marTop w:val="0"/>
              <w:marBottom w:val="0"/>
              <w:divBdr>
                <w:top w:val="none" w:sz="0" w:space="0" w:color="auto"/>
                <w:left w:val="none" w:sz="0" w:space="0" w:color="auto"/>
                <w:bottom w:val="none" w:sz="0" w:space="0" w:color="auto"/>
                <w:right w:val="none" w:sz="0" w:space="0" w:color="auto"/>
              </w:divBdr>
            </w:div>
            <w:div w:id="486021975">
              <w:marLeft w:val="0"/>
              <w:marRight w:val="0"/>
              <w:marTop w:val="0"/>
              <w:marBottom w:val="0"/>
              <w:divBdr>
                <w:top w:val="none" w:sz="0" w:space="0" w:color="auto"/>
                <w:left w:val="none" w:sz="0" w:space="0" w:color="auto"/>
                <w:bottom w:val="none" w:sz="0" w:space="0" w:color="auto"/>
                <w:right w:val="none" w:sz="0" w:space="0" w:color="auto"/>
              </w:divBdr>
            </w:div>
            <w:div w:id="1600795462">
              <w:marLeft w:val="0"/>
              <w:marRight w:val="0"/>
              <w:marTop w:val="0"/>
              <w:marBottom w:val="0"/>
              <w:divBdr>
                <w:top w:val="none" w:sz="0" w:space="0" w:color="auto"/>
                <w:left w:val="none" w:sz="0" w:space="0" w:color="auto"/>
                <w:bottom w:val="none" w:sz="0" w:space="0" w:color="auto"/>
                <w:right w:val="none" w:sz="0" w:space="0" w:color="auto"/>
              </w:divBdr>
            </w:div>
            <w:div w:id="569269159">
              <w:marLeft w:val="0"/>
              <w:marRight w:val="0"/>
              <w:marTop w:val="0"/>
              <w:marBottom w:val="0"/>
              <w:divBdr>
                <w:top w:val="none" w:sz="0" w:space="0" w:color="auto"/>
                <w:left w:val="none" w:sz="0" w:space="0" w:color="auto"/>
                <w:bottom w:val="none" w:sz="0" w:space="0" w:color="auto"/>
                <w:right w:val="none" w:sz="0" w:space="0" w:color="auto"/>
              </w:divBdr>
            </w:div>
            <w:div w:id="1240561170">
              <w:marLeft w:val="0"/>
              <w:marRight w:val="0"/>
              <w:marTop w:val="0"/>
              <w:marBottom w:val="0"/>
              <w:divBdr>
                <w:top w:val="none" w:sz="0" w:space="0" w:color="auto"/>
                <w:left w:val="none" w:sz="0" w:space="0" w:color="auto"/>
                <w:bottom w:val="none" w:sz="0" w:space="0" w:color="auto"/>
                <w:right w:val="none" w:sz="0" w:space="0" w:color="auto"/>
              </w:divBdr>
            </w:div>
            <w:div w:id="1018003025">
              <w:marLeft w:val="0"/>
              <w:marRight w:val="0"/>
              <w:marTop w:val="0"/>
              <w:marBottom w:val="0"/>
              <w:divBdr>
                <w:top w:val="none" w:sz="0" w:space="0" w:color="auto"/>
                <w:left w:val="none" w:sz="0" w:space="0" w:color="auto"/>
                <w:bottom w:val="none" w:sz="0" w:space="0" w:color="auto"/>
                <w:right w:val="none" w:sz="0" w:space="0" w:color="auto"/>
              </w:divBdr>
            </w:div>
            <w:div w:id="123936382">
              <w:marLeft w:val="0"/>
              <w:marRight w:val="0"/>
              <w:marTop w:val="0"/>
              <w:marBottom w:val="0"/>
              <w:divBdr>
                <w:top w:val="none" w:sz="0" w:space="0" w:color="auto"/>
                <w:left w:val="none" w:sz="0" w:space="0" w:color="auto"/>
                <w:bottom w:val="none" w:sz="0" w:space="0" w:color="auto"/>
                <w:right w:val="none" w:sz="0" w:space="0" w:color="auto"/>
              </w:divBdr>
            </w:div>
            <w:div w:id="1542664841">
              <w:marLeft w:val="0"/>
              <w:marRight w:val="0"/>
              <w:marTop w:val="0"/>
              <w:marBottom w:val="0"/>
              <w:divBdr>
                <w:top w:val="none" w:sz="0" w:space="0" w:color="auto"/>
                <w:left w:val="none" w:sz="0" w:space="0" w:color="auto"/>
                <w:bottom w:val="none" w:sz="0" w:space="0" w:color="auto"/>
                <w:right w:val="none" w:sz="0" w:space="0" w:color="auto"/>
              </w:divBdr>
            </w:div>
            <w:div w:id="1372807386">
              <w:marLeft w:val="0"/>
              <w:marRight w:val="0"/>
              <w:marTop w:val="0"/>
              <w:marBottom w:val="0"/>
              <w:divBdr>
                <w:top w:val="none" w:sz="0" w:space="0" w:color="auto"/>
                <w:left w:val="none" w:sz="0" w:space="0" w:color="auto"/>
                <w:bottom w:val="none" w:sz="0" w:space="0" w:color="auto"/>
                <w:right w:val="none" w:sz="0" w:space="0" w:color="auto"/>
              </w:divBdr>
            </w:div>
            <w:div w:id="559096276">
              <w:marLeft w:val="0"/>
              <w:marRight w:val="0"/>
              <w:marTop w:val="0"/>
              <w:marBottom w:val="0"/>
              <w:divBdr>
                <w:top w:val="none" w:sz="0" w:space="0" w:color="auto"/>
                <w:left w:val="none" w:sz="0" w:space="0" w:color="auto"/>
                <w:bottom w:val="none" w:sz="0" w:space="0" w:color="auto"/>
                <w:right w:val="none" w:sz="0" w:space="0" w:color="auto"/>
              </w:divBdr>
            </w:div>
            <w:div w:id="1457794691">
              <w:marLeft w:val="0"/>
              <w:marRight w:val="0"/>
              <w:marTop w:val="0"/>
              <w:marBottom w:val="0"/>
              <w:divBdr>
                <w:top w:val="none" w:sz="0" w:space="0" w:color="auto"/>
                <w:left w:val="none" w:sz="0" w:space="0" w:color="auto"/>
                <w:bottom w:val="none" w:sz="0" w:space="0" w:color="auto"/>
                <w:right w:val="none" w:sz="0" w:space="0" w:color="auto"/>
              </w:divBdr>
            </w:div>
            <w:div w:id="1838576803">
              <w:marLeft w:val="0"/>
              <w:marRight w:val="0"/>
              <w:marTop w:val="0"/>
              <w:marBottom w:val="0"/>
              <w:divBdr>
                <w:top w:val="none" w:sz="0" w:space="0" w:color="auto"/>
                <w:left w:val="none" w:sz="0" w:space="0" w:color="auto"/>
                <w:bottom w:val="none" w:sz="0" w:space="0" w:color="auto"/>
                <w:right w:val="none" w:sz="0" w:space="0" w:color="auto"/>
              </w:divBdr>
            </w:div>
            <w:div w:id="756943007">
              <w:marLeft w:val="0"/>
              <w:marRight w:val="0"/>
              <w:marTop w:val="0"/>
              <w:marBottom w:val="0"/>
              <w:divBdr>
                <w:top w:val="none" w:sz="0" w:space="0" w:color="auto"/>
                <w:left w:val="none" w:sz="0" w:space="0" w:color="auto"/>
                <w:bottom w:val="none" w:sz="0" w:space="0" w:color="auto"/>
                <w:right w:val="none" w:sz="0" w:space="0" w:color="auto"/>
              </w:divBdr>
            </w:div>
            <w:div w:id="890918626">
              <w:marLeft w:val="0"/>
              <w:marRight w:val="0"/>
              <w:marTop w:val="0"/>
              <w:marBottom w:val="0"/>
              <w:divBdr>
                <w:top w:val="none" w:sz="0" w:space="0" w:color="auto"/>
                <w:left w:val="none" w:sz="0" w:space="0" w:color="auto"/>
                <w:bottom w:val="none" w:sz="0" w:space="0" w:color="auto"/>
                <w:right w:val="none" w:sz="0" w:space="0" w:color="auto"/>
              </w:divBdr>
            </w:div>
            <w:div w:id="838544488">
              <w:marLeft w:val="0"/>
              <w:marRight w:val="0"/>
              <w:marTop w:val="0"/>
              <w:marBottom w:val="0"/>
              <w:divBdr>
                <w:top w:val="none" w:sz="0" w:space="0" w:color="auto"/>
                <w:left w:val="none" w:sz="0" w:space="0" w:color="auto"/>
                <w:bottom w:val="none" w:sz="0" w:space="0" w:color="auto"/>
                <w:right w:val="none" w:sz="0" w:space="0" w:color="auto"/>
              </w:divBdr>
            </w:div>
            <w:div w:id="554777516">
              <w:marLeft w:val="0"/>
              <w:marRight w:val="0"/>
              <w:marTop w:val="0"/>
              <w:marBottom w:val="0"/>
              <w:divBdr>
                <w:top w:val="none" w:sz="0" w:space="0" w:color="auto"/>
                <w:left w:val="none" w:sz="0" w:space="0" w:color="auto"/>
                <w:bottom w:val="none" w:sz="0" w:space="0" w:color="auto"/>
                <w:right w:val="none" w:sz="0" w:space="0" w:color="auto"/>
              </w:divBdr>
            </w:div>
            <w:div w:id="1113598666">
              <w:marLeft w:val="0"/>
              <w:marRight w:val="0"/>
              <w:marTop w:val="0"/>
              <w:marBottom w:val="0"/>
              <w:divBdr>
                <w:top w:val="none" w:sz="0" w:space="0" w:color="auto"/>
                <w:left w:val="none" w:sz="0" w:space="0" w:color="auto"/>
                <w:bottom w:val="none" w:sz="0" w:space="0" w:color="auto"/>
                <w:right w:val="none" w:sz="0" w:space="0" w:color="auto"/>
              </w:divBdr>
            </w:div>
            <w:div w:id="695152716">
              <w:marLeft w:val="0"/>
              <w:marRight w:val="0"/>
              <w:marTop w:val="0"/>
              <w:marBottom w:val="0"/>
              <w:divBdr>
                <w:top w:val="none" w:sz="0" w:space="0" w:color="auto"/>
                <w:left w:val="none" w:sz="0" w:space="0" w:color="auto"/>
                <w:bottom w:val="none" w:sz="0" w:space="0" w:color="auto"/>
                <w:right w:val="none" w:sz="0" w:space="0" w:color="auto"/>
              </w:divBdr>
            </w:div>
            <w:div w:id="1777943886">
              <w:marLeft w:val="0"/>
              <w:marRight w:val="0"/>
              <w:marTop w:val="0"/>
              <w:marBottom w:val="0"/>
              <w:divBdr>
                <w:top w:val="none" w:sz="0" w:space="0" w:color="auto"/>
                <w:left w:val="none" w:sz="0" w:space="0" w:color="auto"/>
                <w:bottom w:val="none" w:sz="0" w:space="0" w:color="auto"/>
                <w:right w:val="none" w:sz="0" w:space="0" w:color="auto"/>
              </w:divBdr>
            </w:div>
            <w:div w:id="1586501387">
              <w:marLeft w:val="0"/>
              <w:marRight w:val="0"/>
              <w:marTop w:val="0"/>
              <w:marBottom w:val="0"/>
              <w:divBdr>
                <w:top w:val="none" w:sz="0" w:space="0" w:color="auto"/>
                <w:left w:val="none" w:sz="0" w:space="0" w:color="auto"/>
                <w:bottom w:val="none" w:sz="0" w:space="0" w:color="auto"/>
                <w:right w:val="none" w:sz="0" w:space="0" w:color="auto"/>
              </w:divBdr>
            </w:div>
            <w:div w:id="247545046">
              <w:marLeft w:val="0"/>
              <w:marRight w:val="0"/>
              <w:marTop w:val="0"/>
              <w:marBottom w:val="0"/>
              <w:divBdr>
                <w:top w:val="none" w:sz="0" w:space="0" w:color="auto"/>
                <w:left w:val="none" w:sz="0" w:space="0" w:color="auto"/>
                <w:bottom w:val="none" w:sz="0" w:space="0" w:color="auto"/>
                <w:right w:val="none" w:sz="0" w:space="0" w:color="auto"/>
              </w:divBdr>
            </w:div>
            <w:div w:id="1946039263">
              <w:marLeft w:val="0"/>
              <w:marRight w:val="0"/>
              <w:marTop w:val="0"/>
              <w:marBottom w:val="0"/>
              <w:divBdr>
                <w:top w:val="none" w:sz="0" w:space="0" w:color="auto"/>
                <w:left w:val="none" w:sz="0" w:space="0" w:color="auto"/>
                <w:bottom w:val="none" w:sz="0" w:space="0" w:color="auto"/>
                <w:right w:val="none" w:sz="0" w:space="0" w:color="auto"/>
              </w:divBdr>
            </w:div>
            <w:div w:id="82148897">
              <w:marLeft w:val="0"/>
              <w:marRight w:val="0"/>
              <w:marTop w:val="0"/>
              <w:marBottom w:val="0"/>
              <w:divBdr>
                <w:top w:val="none" w:sz="0" w:space="0" w:color="auto"/>
                <w:left w:val="none" w:sz="0" w:space="0" w:color="auto"/>
                <w:bottom w:val="none" w:sz="0" w:space="0" w:color="auto"/>
                <w:right w:val="none" w:sz="0" w:space="0" w:color="auto"/>
              </w:divBdr>
            </w:div>
            <w:div w:id="1923642433">
              <w:marLeft w:val="0"/>
              <w:marRight w:val="0"/>
              <w:marTop w:val="0"/>
              <w:marBottom w:val="0"/>
              <w:divBdr>
                <w:top w:val="none" w:sz="0" w:space="0" w:color="auto"/>
                <w:left w:val="none" w:sz="0" w:space="0" w:color="auto"/>
                <w:bottom w:val="none" w:sz="0" w:space="0" w:color="auto"/>
                <w:right w:val="none" w:sz="0" w:space="0" w:color="auto"/>
              </w:divBdr>
            </w:div>
            <w:div w:id="381563362">
              <w:marLeft w:val="0"/>
              <w:marRight w:val="0"/>
              <w:marTop w:val="0"/>
              <w:marBottom w:val="0"/>
              <w:divBdr>
                <w:top w:val="none" w:sz="0" w:space="0" w:color="auto"/>
                <w:left w:val="none" w:sz="0" w:space="0" w:color="auto"/>
                <w:bottom w:val="none" w:sz="0" w:space="0" w:color="auto"/>
                <w:right w:val="none" w:sz="0" w:space="0" w:color="auto"/>
              </w:divBdr>
            </w:div>
            <w:div w:id="975722149">
              <w:marLeft w:val="0"/>
              <w:marRight w:val="0"/>
              <w:marTop w:val="0"/>
              <w:marBottom w:val="0"/>
              <w:divBdr>
                <w:top w:val="none" w:sz="0" w:space="0" w:color="auto"/>
                <w:left w:val="none" w:sz="0" w:space="0" w:color="auto"/>
                <w:bottom w:val="none" w:sz="0" w:space="0" w:color="auto"/>
                <w:right w:val="none" w:sz="0" w:space="0" w:color="auto"/>
              </w:divBdr>
            </w:div>
            <w:div w:id="693190582">
              <w:marLeft w:val="0"/>
              <w:marRight w:val="0"/>
              <w:marTop w:val="0"/>
              <w:marBottom w:val="0"/>
              <w:divBdr>
                <w:top w:val="none" w:sz="0" w:space="0" w:color="auto"/>
                <w:left w:val="none" w:sz="0" w:space="0" w:color="auto"/>
                <w:bottom w:val="none" w:sz="0" w:space="0" w:color="auto"/>
                <w:right w:val="none" w:sz="0" w:space="0" w:color="auto"/>
              </w:divBdr>
            </w:div>
            <w:div w:id="1403865251">
              <w:marLeft w:val="0"/>
              <w:marRight w:val="0"/>
              <w:marTop w:val="0"/>
              <w:marBottom w:val="0"/>
              <w:divBdr>
                <w:top w:val="none" w:sz="0" w:space="0" w:color="auto"/>
                <w:left w:val="none" w:sz="0" w:space="0" w:color="auto"/>
                <w:bottom w:val="none" w:sz="0" w:space="0" w:color="auto"/>
                <w:right w:val="none" w:sz="0" w:space="0" w:color="auto"/>
              </w:divBdr>
            </w:div>
            <w:div w:id="892424921">
              <w:marLeft w:val="0"/>
              <w:marRight w:val="0"/>
              <w:marTop w:val="0"/>
              <w:marBottom w:val="0"/>
              <w:divBdr>
                <w:top w:val="none" w:sz="0" w:space="0" w:color="auto"/>
                <w:left w:val="none" w:sz="0" w:space="0" w:color="auto"/>
                <w:bottom w:val="none" w:sz="0" w:space="0" w:color="auto"/>
                <w:right w:val="none" w:sz="0" w:space="0" w:color="auto"/>
              </w:divBdr>
            </w:div>
            <w:div w:id="201013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92162">
      <w:bodyDiv w:val="1"/>
      <w:marLeft w:val="0"/>
      <w:marRight w:val="0"/>
      <w:marTop w:val="0"/>
      <w:marBottom w:val="0"/>
      <w:divBdr>
        <w:top w:val="none" w:sz="0" w:space="0" w:color="auto"/>
        <w:left w:val="none" w:sz="0" w:space="0" w:color="auto"/>
        <w:bottom w:val="none" w:sz="0" w:space="0" w:color="auto"/>
        <w:right w:val="none" w:sz="0" w:space="0" w:color="auto"/>
      </w:divBdr>
      <w:divsChild>
        <w:div w:id="1672021430">
          <w:marLeft w:val="0"/>
          <w:marRight w:val="0"/>
          <w:marTop w:val="0"/>
          <w:marBottom w:val="0"/>
          <w:divBdr>
            <w:top w:val="none" w:sz="0" w:space="0" w:color="auto"/>
            <w:left w:val="none" w:sz="0" w:space="0" w:color="auto"/>
            <w:bottom w:val="none" w:sz="0" w:space="0" w:color="auto"/>
            <w:right w:val="none" w:sz="0" w:space="0" w:color="auto"/>
          </w:divBdr>
          <w:divsChild>
            <w:div w:id="1128205490">
              <w:marLeft w:val="0"/>
              <w:marRight w:val="0"/>
              <w:marTop w:val="0"/>
              <w:marBottom w:val="0"/>
              <w:divBdr>
                <w:top w:val="none" w:sz="0" w:space="0" w:color="auto"/>
                <w:left w:val="none" w:sz="0" w:space="0" w:color="auto"/>
                <w:bottom w:val="none" w:sz="0" w:space="0" w:color="auto"/>
                <w:right w:val="none" w:sz="0" w:space="0" w:color="auto"/>
              </w:divBdr>
            </w:div>
            <w:div w:id="383259005">
              <w:marLeft w:val="0"/>
              <w:marRight w:val="0"/>
              <w:marTop w:val="0"/>
              <w:marBottom w:val="0"/>
              <w:divBdr>
                <w:top w:val="none" w:sz="0" w:space="0" w:color="auto"/>
                <w:left w:val="none" w:sz="0" w:space="0" w:color="auto"/>
                <w:bottom w:val="none" w:sz="0" w:space="0" w:color="auto"/>
                <w:right w:val="none" w:sz="0" w:space="0" w:color="auto"/>
              </w:divBdr>
            </w:div>
            <w:div w:id="121845285">
              <w:marLeft w:val="0"/>
              <w:marRight w:val="0"/>
              <w:marTop w:val="0"/>
              <w:marBottom w:val="0"/>
              <w:divBdr>
                <w:top w:val="none" w:sz="0" w:space="0" w:color="auto"/>
                <w:left w:val="none" w:sz="0" w:space="0" w:color="auto"/>
                <w:bottom w:val="none" w:sz="0" w:space="0" w:color="auto"/>
                <w:right w:val="none" w:sz="0" w:space="0" w:color="auto"/>
              </w:divBdr>
            </w:div>
            <w:div w:id="1284574685">
              <w:marLeft w:val="0"/>
              <w:marRight w:val="0"/>
              <w:marTop w:val="0"/>
              <w:marBottom w:val="0"/>
              <w:divBdr>
                <w:top w:val="none" w:sz="0" w:space="0" w:color="auto"/>
                <w:left w:val="none" w:sz="0" w:space="0" w:color="auto"/>
                <w:bottom w:val="none" w:sz="0" w:space="0" w:color="auto"/>
                <w:right w:val="none" w:sz="0" w:space="0" w:color="auto"/>
              </w:divBdr>
            </w:div>
            <w:div w:id="1734545712">
              <w:marLeft w:val="0"/>
              <w:marRight w:val="0"/>
              <w:marTop w:val="0"/>
              <w:marBottom w:val="0"/>
              <w:divBdr>
                <w:top w:val="none" w:sz="0" w:space="0" w:color="auto"/>
                <w:left w:val="none" w:sz="0" w:space="0" w:color="auto"/>
                <w:bottom w:val="none" w:sz="0" w:space="0" w:color="auto"/>
                <w:right w:val="none" w:sz="0" w:space="0" w:color="auto"/>
              </w:divBdr>
            </w:div>
            <w:div w:id="1996646857">
              <w:marLeft w:val="0"/>
              <w:marRight w:val="0"/>
              <w:marTop w:val="0"/>
              <w:marBottom w:val="0"/>
              <w:divBdr>
                <w:top w:val="none" w:sz="0" w:space="0" w:color="auto"/>
                <w:left w:val="none" w:sz="0" w:space="0" w:color="auto"/>
                <w:bottom w:val="none" w:sz="0" w:space="0" w:color="auto"/>
                <w:right w:val="none" w:sz="0" w:space="0" w:color="auto"/>
              </w:divBdr>
            </w:div>
            <w:div w:id="1546864481">
              <w:marLeft w:val="0"/>
              <w:marRight w:val="0"/>
              <w:marTop w:val="0"/>
              <w:marBottom w:val="0"/>
              <w:divBdr>
                <w:top w:val="none" w:sz="0" w:space="0" w:color="auto"/>
                <w:left w:val="none" w:sz="0" w:space="0" w:color="auto"/>
                <w:bottom w:val="none" w:sz="0" w:space="0" w:color="auto"/>
                <w:right w:val="none" w:sz="0" w:space="0" w:color="auto"/>
              </w:divBdr>
            </w:div>
            <w:div w:id="1846897599">
              <w:marLeft w:val="0"/>
              <w:marRight w:val="0"/>
              <w:marTop w:val="0"/>
              <w:marBottom w:val="0"/>
              <w:divBdr>
                <w:top w:val="none" w:sz="0" w:space="0" w:color="auto"/>
                <w:left w:val="none" w:sz="0" w:space="0" w:color="auto"/>
                <w:bottom w:val="none" w:sz="0" w:space="0" w:color="auto"/>
                <w:right w:val="none" w:sz="0" w:space="0" w:color="auto"/>
              </w:divBdr>
            </w:div>
            <w:div w:id="624892932">
              <w:marLeft w:val="0"/>
              <w:marRight w:val="0"/>
              <w:marTop w:val="0"/>
              <w:marBottom w:val="0"/>
              <w:divBdr>
                <w:top w:val="none" w:sz="0" w:space="0" w:color="auto"/>
                <w:left w:val="none" w:sz="0" w:space="0" w:color="auto"/>
                <w:bottom w:val="none" w:sz="0" w:space="0" w:color="auto"/>
                <w:right w:val="none" w:sz="0" w:space="0" w:color="auto"/>
              </w:divBdr>
            </w:div>
            <w:div w:id="1638996339">
              <w:marLeft w:val="0"/>
              <w:marRight w:val="0"/>
              <w:marTop w:val="0"/>
              <w:marBottom w:val="0"/>
              <w:divBdr>
                <w:top w:val="none" w:sz="0" w:space="0" w:color="auto"/>
                <w:left w:val="none" w:sz="0" w:space="0" w:color="auto"/>
                <w:bottom w:val="none" w:sz="0" w:space="0" w:color="auto"/>
                <w:right w:val="none" w:sz="0" w:space="0" w:color="auto"/>
              </w:divBdr>
            </w:div>
            <w:div w:id="17295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7137">
      <w:bodyDiv w:val="1"/>
      <w:marLeft w:val="0"/>
      <w:marRight w:val="0"/>
      <w:marTop w:val="0"/>
      <w:marBottom w:val="0"/>
      <w:divBdr>
        <w:top w:val="none" w:sz="0" w:space="0" w:color="auto"/>
        <w:left w:val="none" w:sz="0" w:space="0" w:color="auto"/>
        <w:bottom w:val="none" w:sz="0" w:space="0" w:color="auto"/>
        <w:right w:val="none" w:sz="0" w:space="0" w:color="auto"/>
      </w:divBdr>
    </w:div>
    <w:div w:id="833495193">
      <w:bodyDiv w:val="1"/>
      <w:marLeft w:val="0"/>
      <w:marRight w:val="0"/>
      <w:marTop w:val="0"/>
      <w:marBottom w:val="0"/>
      <w:divBdr>
        <w:top w:val="none" w:sz="0" w:space="0" w:color="auto"/>
        <w:left w:val="none" w:sz="0" w:space="0" w:color="auto"/>
        <w:bottom w:val="none" w:sz="0" w:space="0" w:color="auto"/>
        <w:right w:val="none" w:sz="0" w:space="0" w:color="auto"/>
      </w:divBdr>
    </w:div>
    <w:div w:id="951205002">
      <w:bodyDiv w:val="1"/>
      <w:marLeft w:val="0"/>
      <w:marRight w:val="0"/>
      <w:marTop w:val="0"/>
      <w:marBottom w:val="0"/>
      <w:divBdr>
        <w:top w:val="none" w:sz="0" w:space="0" w:color="auto"/>
        <w:left w:val="none" w:sz="0" w:space="0" w:color="auto"/>
        <w:bottom w:val="none" w:sz="0" w:space="0" w:color="auto"/>
        <w:right w:val="none" w:sz="0" w:space="0" w:color="auto"/>
      </w:divBdr>
    </w:div>
    <w:div w:id="983583502">
      <w:bodyDiv w:val="1"/>
      <w:marLeft w:val="0"/>
      <w:marRight w:val="0"/>
      <w:marTop w:val="0"/>
      <w:marBottom w:val="0"/>
      <w:divBdr>
        <w:top w:val="none" w:sz="0" w:space="0" w:color="auto"/>
        <w:left w:val="none" w:sz="0" w:space="0" w:color="auto"/>
        <w:bottom w:val="none" w:sz="0" w:space="0" w:color="auto"/>
        <w:right w:val="none" w:sz="0" w:space="0" w:color="auto"/>
      </w:divBdr>
    </w:div>
    <w:div w:id="1102846615">
      <w:bodyDiv w:val="1"/>
      <w:marLeft w:val="0"/>
      <w:marRight w:val="0"/>
      <w:marTop w:val="0"/>
      <w:marBottom w:val="0"/>
      <w:divBdr>
        <w:top w:val="none" w:sz="0" w:space="0" w:color="auto"/>
        <w:left w:val="none" w:sz="0" w:space="0" w:color="auto"/>
        <w:bottom w:val="none" w:sz="0" w:space="0" w:color="auto"/>
        <w:right w:val="none" w:sz="0" w:space="0" w:color="auto"/>
      </w:divBdr>
      <w:divsChild>
        <w:div w:id="1559393940">
          <w:marLeft w:val="0"/>
          <w:marRight w:val="0"/>
          <w:marTop w:val="0"/>
          <w:marBottom w:val="0"/>
          <w:divBdr>
            <w:top w:val="none" w:sz="0" w:space="0" w:color="auto"/>
            <w:left w:val="none" w:sz="0" w:space="0" w:color="auto"/>
            <w:bottom w:val="none" w:sz="0" w:space="0" w:color="auto"/>
            <w:right w:val="none" w:sz="0" w:space="0" w:color="auto"/>
          </w:divBdr>
          <w:divsChild>
            <w:div w:id="14312243">
              <w:marLeft w:val="0"/>
              <w:marRight w:val="0"/>
              <w:marTop w:val="0"/>
              <w:marBottom w:val="0"/>
              <w:divBdr>
                <w:top w:val="none" w:sz="0" w:space="0" w:color="auto"/>
                <w:left w:val="none" w:sz="0" w:space="0" w:color="auto"/>
                <w:bottom w:val="none" w:sz="0" w:space="0" w:color="auto"/>
                <w:right w:val="none" w:sz="0" w:space="0" w:color="auto"/>
              </w:divBdr>
            </w:div>
            <w:div w:id="969477239">
              <w:marLeft w:val="0"/>
              <w:marRight w:val="0"/>
              <w:marTop w:val="0"/>
              <w:marBottom w:val="0"/>
              <w:divBdr>
                <w:top w:val="none" w:sz="0" w:space="0" w:color="auto"/>
                <w:left w:val="none" w:sz="0" w:space="0" w:color="auto"/>
                <w:bottom w:val="none" w:sz="0" w:space="0" w:color="auto"/>
                <w:right w:val="none" w:sz="0" w:space="0" w:color="auto"/>
              </w:divBdr>
            </w:div>
            <w:div w:id="1146583415">
              <w:marLeft w:val="0"/>
              <w:marRight w:val="0"/>
              <w:marTop w:val="0"/>
              <w:marBottom w:val="0"/>
              <w:divBdr>
                <w:top w:val="none" w:sz="0" w:space="0" w:color="auto"/>
                <w:left w:val="none" w:sz="0" w:space="0" w:color="auto"/>
                <w:bottom w:val="none" w:sz="0" w:space="0" w:color="auto"/>
                <w:right w:val="none" w:sz="0" w:space="0" w:color="auto"/>
              </w:divBdr>
            </w:div>
            <w:div w:id="8798978">
              <w:marLeft w:val="0"/>
              <w:marRight w:val="0"/>
              <w:marTop w:val="0"/>
              <w:marBottom w:val="0"/>
              <w:divBdr>
                <w:top w:val="none" w:sz="0" w:space="0" w:color="auto"/>
                <w:left w:val="none" w:sz="0" w:space="0" w:color="auto"/>
                <w:bottom w:val="none" w:sz="0" w:space="0" w:color="auto"/>
                <w:right w:val="none" w:sz="0" w:space="0" w:color="auto"/>
              </w:divBdr>
            </w:div>
            <w:div w:id="1071972397">
              <w:marLeft w:val="0"/>
              <w:marRight w:val="0"/>
              <w:marTop w:val="0"/>
              <w:marBottom w:val="0"/>
              <w:divBdr>
                <w:top w:val="none" w:sz="0" w:space="0" w:color="auto"/>
                <w:left w:val="none" w:sz="0" w:space="0" w:color="auto"/>
                <w:bottom w:val="none" w:sz="0" w:space="0" w:color="auto"/>
                <w:right w:val="none" w:sz="0" w:space="0" w:color="auto"/>
              </w:divBdr>
            </w:div>
            <w:div w:id="1465348359">
              <w:marLeft w:val="0"/>
              <w:marRight w:val="0"/>
              <w:marTop w:val="0"/>
              <w:marBottom w:val="0"/>
              <w:divBdr>
                <w:top w:val="none" w:sz="0" w:space="0" w:color="auto"/>
                <w:left w:val="none" w:sz="0" w:space="0" w:color="auto"/>
                <w:bottom w:val="none" w:sz="0" w:space="0" w:color="auto"/>
                <w:right w:val="none" w:sz="0" w:space="0" w:color="auto"/>
              </w:divBdr>
            </w:div>
            <w:div w:id="1037511935">
              <w:marLeft w:val="0"/>
              <w:marRight w:val="0"/>
              <w:marTop w:val="0"/>
              <w:marBottom w:val="0"/>
              <w:divBdr>
                <w:top w:val="none" w:sz="0" w:space="0" w:color="auto"/>
                <w:left w:val="none" w:sz="0" w:space="0" w:color="auto"/>
                <w:bottom w:val="none" w:sz="0" w:space="0" w:color="auto"/>
                <w:right w:val="none" w:sz="0" w:space="0" w:color="auto"/>
              </w:divBdr>
            </w:div>
            <w:div w:id="1293633272">
              <w:marLeft w:val="0"/>
              <w:marRight w:val="0"/>
              <w:marTop w:val="0"/>
              <w:marBottom w:val="0"/>
              <w:divBdr>
                <w:top w:val="none" w:sz="0" w:space="0" w:color="auto"/>
                <w:left w:val="none" w:sz="0" w:space="0" w:color="auto"/>
                <w:bottom w:val="none" w:sz="0" w:space="0" w:color="auto"/>
                <w:right w:val="none" w:sz="0" w:space="0" w:color="auto"/>
              </w:divBdr>
            </w:div>
            <w:div w:id="955600375">
              <w:marLeft w:val="0"/>
              <w:marRight w:val="0"/>
              <w:marTop w:val="0"/>
              <w:marBottom w:val="0"/>
              <w:divBdr>
                <w:top w:val="none" w:sz="0" w:space="0" w:color="auto"/>
                <w:left w:val="none" w:sz="0" w:space="0" w:color="auto"/>
                <w:bottom w:val="none" w:sz="0" w:space="0" w:color="auto"/>
                <w:right w:val="none" w:sz="0" w:space="0" w:color="auto"/>
              </w:divBdr>
            </w:div>
            <w:div w:id="779447658">
              <w:marLeft w:val="0"/>
              <w:marRight w:val="0"/>
              <w:marTop w:val="0"/>
              <w:marBottom w:val="0"/>
              <w:divBdr>
                <w:top w:val="none" w:sz="0" w:space="0" w:color="auto"/>
                <w:left w:val="none" w:sz="0" w:space="0" w:color="auto"/>
                <w:bottom w:val="none" w:sz="0" w:space="0" w:color="auto"/>
                <w:right w:val="none" w:sz="0" w:space="0" w:color="auto"/>
              </w:divBdr>
            </w:div>
            <w:div w:id="340858315">
              <w:marLeft w:val="0"/>
              <w:marRight w:val="0"/>
              <w:marTop w:val="0"/>
              <w:marBottom w:val="0"/>
              <w:divBdr>
                <w:top w:val="none" w:sz="0" w:space="0" w:color="auto"/>
                <w:left w:val="none" w:sz="0" w:space="0" w:color="auto"/>
                <w:bottom w:val="none" w:sz="0" w:space="0" w:color="auto"/>
                <w:right w:val="none" w:sz="0" w:space="0" w:color="auto"/>
              </w:divBdr>
            </w:div>
            <w:div w:id="564797165">
              <w:marLeft w:val="0"/>
              <w:marRight w:val="0"/>
              <w:marTop w:val="0"/>
              <w:marBottom w:val="0"/>
              <w:divBdr>
                <w:top w:val="none" w:sz="0" w:space="0" w:color="auto"/>
                <w:left w:val="none" w:sz="0" w:space="0" w:color="auto"/>
                <w:bottom w:val="none" w:sz="0" w:space="0" w:color="auto"/>
                <w:right w:val="none" w:sz="0" w:space="0" w:color="auto"/>
              </w:divBdr>
            </w:div>
            <w:div w:id="60904457">
              <w:marLeft w:val="0"/>
              <w:marRight w:val="0"/>
              <w:marTop w:val="0"/>
              <w:marBottom w:val="0"/>
              <w:divBdr>
                <w:top w:val="none" w:sz="0" w:space="0" w:color="auto"/>
                <w:left w:val="none" w:sz="0" w:space="0" w:color="auto"/>
                <w:bottom w:val="none" w:sz="0" w:space="0" w:color="auto"/>
                <w:right w:val="none" w:sz="0" w:space="0" w:color="auto"/>
              </w:divBdr>
            </w:div>
            <w:div w:id="1910924901">
              <w:marLeft w:val="0"/>
              <w:marRight w:val="0"/>
              <w:marTop w:val="0"/>
              <w:marBottom w:val="0"/>
              <w:divBdr>
                <w:top w:val="none" w:sz="0" w:space="0" w:color="auto"/>
                <w:left w:val="none" w:sz="0" w:space="0" w:color="auto"/>
                <w:bottom w:val="none" w:sz="0" w:space="0" w:color="auto"/>
                <w:right w:val="none" w:sz="0" w:space="0" w:color="auto"/>
              </w:divBdr>
            </w:div>
            <w:div w:id="1649935866">
              <w:marLeft w:val="0"/>
              <w:marRight w:val="0"/>
              <w:marTop w:val="0"/>
              <w:marBottom w:val="0"/>
              <w:divBdr>
                <w:top w:val="none" w:sz="0" w:space="0" w:color="auto"/>
                <w:left w:val="none" w:sz="0" w:space="0" w:color="auto"/>
                <w:bottom w:val="none" w:sz="0" w:space="0" w:color="auto"/>
                <w:right w:val="none" w:sz="0" w:space="0" w:color="auto"/>
              </w:divBdr>
            </w:div>
            <w:div w:id="1511489304">
              <w:marLeft w:val="0"/>
              <w:marRight w:val="0"/>
              <w:marTop w:val="0"/>
              <w:marBottom w:val="0"/>
              <w:divBdr>
                <w:top w:val="none" w:sz="0" w:space="0" w:color="auto"/>
                <w:left w:val="none" w:sz="0" w:space="0" w:color="auto"/>
                <w:bottom w:val="none" w:sz="0" w:space="0" w:color="auto"/>
                <w:right w:val="none" w:sz="0" w:space="0" w:color="auto"/>
              </w:divBdr>
            </w:div>
            <w:div w:id="1960837272">
              <w:marLeft w:val="0"/>
              <w:marRight w:val="0"/>
              <w:marTop w:val="0"/>
              <w:marBottom w:val="0"/>
              <w:divBdr>
                <w:top w:val="none" w:sz="0" w:space="0" w:color="auto"/>
                <w:left w:val="none" w:sz="0" w:space="0" w:color="auto"/>
                <w:bottom w:val="none" w:sz="0" w:space="0" w:color="auto"/>
                <w:right w:val="none" w:sz="0" w:space="0" w:color="auto"/>
              </w:divBdr>
            </w:div>
            <w:div w:id="1616525568">
              <w:marLeft w:val="0"/>
              <w:marRight w:val="0"/>
              <w:marTop w:val="0"/>
              <w:marBottom w:val="0"/>
              <w:divBdr>
                <w:top w:val="none" w:sz="0" w:space="0" w:color="auto"/>
                <w:left w:val="none" w:sz="0" w:space="0" w:color="auto"/>
                <w:bottom w:val="none" w:sz="0" w:space="0" w:color="auto"/>
                <w:right w:val="none" w:sz="0" w:space="0" w:color="auto"/>
              </w:divBdr>
            </w:div>
            <w:div w:id="1272669179">
              <w:marLeft w:val="0"/>
              <w:marRight w:val="0"/>
              <w:marTop w:val="0"/>
              <w:marBottom w:val="0"/>
              <w:divBdr>
                <w:top w:val="none" w:sz="0" w:space="0" w:color="auto"/>
                <w:left w:val="none" w:sz="0" w:space="0" w:color="auto"/>
                <w:bottom w:val="none" w:sz="0" w:space="0" w:color="auto"/>
                <w:right w:val="none" w:sz="0" w:space="0" w:color="auto"/>
              </w:divBdr>
            </w:div>
            <w:div w:id="902255600">
              <w:marLeft w:val="0"/>
              <w:marRight w:val="0"/>
              <w:marTop w:val="0"/>
              <w:marBottom w:val="0"/>
              <w:divBdr>
                <w:top w:val="none" w:sz="0" w:space="0" w:color="auto"/>
                <w:left w:val="none" w:sz="0" w:space="0" w:color="auto"/>
                <w:bottom w:val="none" w:sz="0" w:space="0" w:color="auto"/>
                <w:right w:val="none" w:sz="0" w:space="0" w:color="auto"/>
              </w:divBdr>
            </w:div>
            <w:div w:id="9630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10934">
      <w:bodyDiv w:val="1"/>
      <w:marLeft w:val="0"/>
      <w:marRight w:val="0"/>
      <w:marTop w:val="0"/>
      <w:marBottom w:val="0"/>
      <w:divBdr>
        <w:top w:val="none" w:sz="0" w:space="0" w:color="auto"/>
        <w:left w:val="none" w:sz="0" w:space="0" w:color="auto"/>
        <w:bottom w:val="none" w:sz="0" w:space="0" w:color="auto"/>
        <w:right w:val="none" w:sz="0" w:space="0" w:color="auto"/>
      </w:divBdr>
    </w:div>
    <w:div w:id="1446928496">
      <w:bodyDiv w:val="1"/>
      <w:marLeft w:val="0"/>
      <w:marRight w:val="0"/>
      <w:marTop w:val="0"/>
      <w:marBottom w:val="0"/>
      <w:divBdr>
        <w:top w:val="none" w:sz="0" w:space="0" w:color="auto"/>
        <w:left w:val="none" w:sz="0" w:space="0" w:color="auto"/>
        <w:bottom w:val="none" w:sz="0" w:space="0" w:color="auto"/>
        <w:right w:val="none" w:sz="0" w:space="0" w:color="auto"/>
      </w:divBdr>
      <w:divsChild>
        <w:div w:id="2048988067">
          <w:marLeft w:val="0"/>
          <w:marRight w:val="0"/>
          <w:marTop w:val="0"/>
          <w:marBottom w:val="0"/>
          <w:divBdr>
            <w:top w:val="none" w:sz="0" w:space="0" w:color="auto"/>
            <w:left w:val="none" w:sz="0" w:space="0" w:color="auto"/>
            <w:bottom w:val="none" w:sz="0" w:space="0" w:color="auto"/>
            <w:right w:val="none" w:sz="0" w:space="0" w:color="auto"/>
          </w:divBdr>
          <w:divsChild>
            <w:div w:id="713504658">
              <w:marLeft w:val="0"/>
              <w:marRight w:val="0"/>
              <w:marTop w:val="0"/>
              <w:marBottom w:val="0"/>
              <w:divBdr>
                <w:top w:val="none" w:sz="0" w:space="0" w:color="auto"/>
                <w:left w:val="none" w:sz="0" w:space="0" w:color="auto"/>
                <w:bottom w:val="none" w:sz="0" w:space="0" w:color="auto"/>
                <w:right w:val="none" w:sz="0" w:space="0" w:color="auto"/>
              </w:divBdr>
            </w:div>
            <w:div w:id="59986539">
              <w:marLeft w:val="0"/>
              <w:marRight w:val="0"/>
              <w:marTop w:val="0"/>
              <w:marBottom w:val="0"/>
              <w:divBdr>
                <w:top w:val="none" w:sz="0" w:space="0" w:color="auto"/>
                <w:left w:val="none" w:sz="0" w:space="0" w:color="auto"/>
                <w:bottom w:val="none" w:sz="0" w:space="0" w:color="auto"/>
                <w:right w:val="none" w:sz="0" w:space="0" w:color="auto"/>
              </w:divBdr>
            </w:div>
            <w:div w:id="2018726044">
              <w:marLeft w:val="0"/>
              <w:marRight w:val="0"/>
              <w:marTop w:val="0"/>
              <w:marBottom w:val="0"/>
              <w:divBdr>
                <w:top w:val="none" w:sz="0" w:space="0" w:color="auto"/>
                <w:left w:val="none" w:sz="0" w:space="0" w:color="auto"/>
                <w:bottom w:val="none" w:sz="0" w:space="0" w:color="auto"/>
                <w:right w:val="none" w:sz="0" w:space="0" w:color="auto"/>
              </w:divBdr>
            </w:div>
            <w:div w:id="353967009">
              <w:marLeft w:val="0"/>
              <w:marRight w:val="0"/>
              <w:marTop w:val="0"/>
              <w:marBottom w:val="0"/>
              <w:divBdr>
                <w:top w:val="none" w:sz="0" w:space="0" w:color="auto"/>
                <w:left w:val="none" w:sz="0" w:space="0" w:color="auto"/>
                <w:bottom w:val="none" w:sz="0" w:space="0" w:color="auto"/>
                <w:right w:val="none" w:sz="0" w:space="0" w:color="auto"/>
              </w:divBdr>
            </w:div>
            <w:div w:id="1849368666">
              <w:marLeft w:val="0"/>
              <w:marRight w:val="0"/>
              <w:marTop w:val="0"/>
              <w:marBottom w:val="0"/>
              <w:divBdr>
                <w:top w:val="none" w:sz="0" w:space="0" w:color="auto"/>
                <w:left w:val="none" w:sz="0" w:space="0" w:color="auto"/>
                <w:bottom w:val="none" w:sz="0" w:space="0" w:color="auto"/>
                <w:right w:val="none" w:sz="0" w:space="0" w:color="auto"/>
              </w:divBdr>
            </w:div>
            <w:div w:id="701904234">
              <w:marLeft w:val="0"/>
              <w:marRight w:val="0"/>
              <w:marTop w:val="0"/>
              <w:marBottom w:val="0"/>
              <w:divBdr>
                <w:top w:val="none" w:sz="0" w:space="0" w:color="auto"/>
                <w:left w:val="none" w:sz="0" w:space="0" w:color="auto"/>
                <w:bottom w:val="none" w:sz="0" w:space="0" w:color="auto"/>
                <w:right w:val="none" w:sz="0" w:space="0" w:color="auto"/>
              </w:divBdr>
            </w:div>
            <w:div w:id="1229420981">
              <w:marLeft w:val="0"/>
              <w:marRight w:val="0"/>
              <w:marTop w:val="0"/>
              <w:marBottom w:val="0"/>
              <w:divBdr>
                <w:top w:val="none" w:sz="0" w:space="0" w:color="auto"/>
                <w:left w:val="none" w:sz="0" w:space="0" w:color="auto"/>
                <w:bottom w:val="none" w:sz="0" w:space="0" w:color="auto"/>
                <w:right w:val="none" w:sz="0" w:space="0" w:color="auto"/>
              </w:divBdr>
            </w:div>
            <w:div w:id="1322194588">
              <w:marLeft w:val="0"/>
              <w:marRight w:val="0"/>
              <w:marTop w:val="0"/>
              <w:marBottom w:val="0"/>
              <w:divBdr>
                <w:top w:val="none" w:sz="0" w:space="0" w:color="auto"/>
                <w:left w:val="none" w:sz="0" w:space="0" w:color="auto"/>
                <w:bottom w:val="none" w:sz="0" w:space="0" w:color="auto"/>
                <w:right w:val="none" w:sz="0" w:space="0" w:color="auto"/>
              </w:divBdr>
            </w:div>
            <w:div w:id="1676882904">
              <w:marLeft w:val="0"/>
              <w:marRight w:val="0"/>
              <w:marTop w:val="0"/>
              <w:marBottom w:val="0"/>
              <w:divBdr>
                <w:top w:val="none" w:sz="0" w:space="0" w:color="auto"/>
                <w:left w:val="none" w:sz="0" w:space="0" w:color="auto"/>
                <w:bottom w:val="none" w:sz="0" w:space="0" w:color="auto"/>
                <w:right w:val="none" w:sz="0" w:space="0" w:color="auto"/>
              </w:divBdr>
            </w:div>
            <w:div w:id="1794519928">
              <w:marLeft w:val="0"/>
              <w:marRight w:val="0"/>
              <w:marTop w:val="0"/>
              <w:marBottom w:val="0"/>
              <w:divBdr>
                <w:top w:val="none" w:sz="0" w:space="0" w:color="auto"/>
                <w:left w:val="none" w:sz="0" w:space="0" w:color="auto"/>
                <w:bottom w:val="none" w:sz="0" w:space="0" w:color="auto"/>
                <w:right w:val="none" w:sz="0" w:space="0" w:color="auto"/>
              </w:divBdr>
            </w:div>
            <w:div w:id="619144433">
              <w:marLeft w:val="0"/>
              <w:marRight w:val="0"/>
              <w:marTop w:val="0"/>
              <w:marBottom w:val="0"/>
              <w:divBdr>
                <w:top w:val="none" w:sz="0" w:space="0" w:color="auto"/>
                <w:left w:val="none" w:sz="0" w:space="0" w:color="auto"/>
                <w:bottom w:val="none" w:sz="0" w:space="0" w:color="auto"/>
                <w:right w:val="none" w:sz="0" w:space="0" w:color="auto"/>
              </w:divBdr>
            </w:div>
            <w:div w:id="620036415">
              <w:marLeft w:val="0"/>
              <w:marRight w:val="0"/>
              <w:marTop w:val="0"/>
              <w:marBottom w:val="0"/>
              <w:divBdr>
                <w:top w:val="none" w:sz="0" w:space="0" w:color="auto"/>
                <w:left w:val="none" w:sz="0" w:space="0" w:color="auto"/>
                <w:bottom w:val="none" w:sz="0" w:space="0" w:color="auto"/>
                <w:right w:val="none" w:sz="0" w:space="0" w:color="auto"/>
              </w:divBdr>
            </w:div>
            <w:div w:id="1476528595">
              <w:marLeft w:val="0"/>
              <w:marRight w:val="0"/>
              <w:marTop w:val="0"/>
              <w:marBottom w:val="0"/>
              <w:divBdr>
                <w:top w:val="none" w:sz="0" w:space="0" w:color="auto"/>
                <w:left w:val="none" w:sz="0" w:space="0" w:color="auto"/>
                <w:bottom w:val="none" w:sz="0" w:space="0" w:color="auto"/>
                <w:right w:val="none" w:sz="0" w:space="0" w:color="auto"/>
              </w:divBdr>
            </w:div>
            <w:div w:id="19228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5057">
      <w:bodyDiv w:val="1"/>
      <w:marLeft w:val="0"/>
      <w:marRight w:val="0"/>
      <w:marTop w:val="0"/>
      <w:marBottom w:val="0"/>
      <w:divBdr>
        <w:top w:val="none" w:sz="0" w:space="0" w:color="auto"/>
        <w:left w:val="none" w:sz="0" w:space="0" w:color="auto"/>
        <w:bottom w:val="none" w:sz="0" w:space="0" w:color="auto"/>
        <w:right w:val="none" w:sz="0" w:space="0" w:color="auto"/>
      </w:divBdr>
      <w:divsChild>
        <w:div w:id="55288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763986">
      <w:bodyDiv w:val="1"/>
      <w:marLeft w:val="0"/>
      <w:marRight w:val="0"/>
      <w:marTop w:val="0"/>
      <w:marBottom w:val="0"/>
      <w:divBdr>
        <w:top w:val="none" w:sz="0" w:space="0" w:color="auto"/>
        <w:left w:val="none" w:sz="0" w:space="0" w:color="auto"/>
        <w:bottom w:val="none" w:sz="0" w:space="0" w:color="auto"/>
        <w:right w:val="none" w:sz="0" w:space="0" w:color="auto"/>
      </w:divBdr>
      <w:divsChild>
        <w:div w:id="2125032397">
          <w:marLeft w:val="0"/>
          <w:marRight w:val="0"/>
          <w:marTop w:val="0"/>
          <w:marBottom w:val="0"/>
          <w:divBdr>
            <w:top w:val="none" w:sz="0" w:space="0" w:color="auto"/>
            <w:left w:val="none" w:sz="0" w:space="0" w:color="auto"/>
            <w:bottom w:val="none" w:sz="0" w:space="0" w:color="auto"/>
            <w:right w:val="none" w:sz="0" w:space="0" w:color="auto"/>
          </w:divBdr>
          <w:divsChild>
            <w:div w:id="285280053">
              <w:marLeft w:val="0"/>
              <w:marRight w:val="0"/>
              <w:marTop w:val="0"/>
              <w:marBottom w:val="0"/>
              <w:divBdr>
                <w:top w:val="none" w:sz="0" w:space="0" w:color="auto"/>
                <w:left w:val="none" w:sz="0" w:space="0" w:color="auto"/>
                <w:bottom w:val="none" w:sz="0" w:space="0" w:color="auto"/>
                <w:right w:val="none" w:sz="0" w:space="0" w:color="auto"/>
              </w:divBdr>
            </w:div>
            <w:div w:id="2053920407">
              <w:marLeft w:val="0"/>
              <w:marRight w:val="0"/>
              <w:marTop w:val="0"/>
              <w:marBottom w:val="0"/>
              <w:divBdr>
                <w:top w:val="none" w:sz="0" w:space="0" w:color="auto"/>
                <w:left w:val="none" w:sz="0" w:space="0" w:color="auto"/>
                <w:bottom w:val="none" w:sz="0" w:space="0" w:color="auto"/>
                <w:right w:val="none" w:sz="0" w:space="0" w:color="auto"/>
              </w:divBdr>
            </w:div>
          </w:divsChild>
        </w:div>
        <w:div w:id="866677656">
          <w:marLeft w:val="0"/>
          <w:marRight w:val="0"/>
          <w:marTop w:val="0"/>
          <w:marBottom w:val="0"/>
          <w:divBdr>
            <w:top w:val="none" w:sz="0" w:space="0" w:color="auto"/>
            <w:left w:val="none" w:sz="0" w:space="0" w:color="auto"/>
            <w:bottom w:val="none" w:sz="0" w:space="0" w:color="auto"/>
            <w:right w:val="none" w:sz="0" w:space="0" w:color="auto"/>
          </w:divBdr>
          <w:divsChild>
            <w:div w:id="466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5434">
      <w:bodyDiv w:val="1"/>
      <w:marLeft w:val="0"/>
      <w:marRight w:val="0"/>
      <w:marTop w:val="0"/>
      <w:marBottom w:val="0"/>
      <w:divBdr>
        <w:top w:val="none" w:sz="0" w:space="0" w:color="auto"/>
        <w:left w:val="none" w:sz="0" w:space="0" w:color="auto"/>
        <w:bottom w:val="none" w:sz="0" w:space="0" w:color="auto"/>
        <w:right w:val="none" w:sz="0" w:space="0" w:color="auto"/>
      </w:divBdr>
      <w:divsChild>
        <w:div w:id="2037850250">
          <w:marLeft w:val="0"/>
          <w:marRight w:val="0"/>
          <w:marTop w:val="0"/>
          <w:marBottom w:val="0"/>
          <w:divBdr>
            <w:top w:val="none" w:sz="0" w:space="0" w:color="auto"/>
            <w:left w:val="none" w:sz="0" w:space="0" w:color="auto"/>
            <w:bottom w:val="none" w:sz="0" w:space="0" w:color="auto"/>
            <w:right w:val="none" w:sz="0" w:space="0" w:color="auto"/>
          </w:divBdr>
          <w:divsChild>
            <w:div w:id="851839133">
              <w:marLeft w:val="0"/>
              <w:marRight w:val="0"/>
              <w:marTop w:val="0"/>
              <w:marBottom w:val="0"/>
              <w:divBdr>
                <w:top w:val="none" w:sz="0" w:space="0" w:color="auto"/>
                <w:left w:val="none" w:sz="0" w:space="0" w:color="auto"/>
                <w:bottom w:val="none" w:sz="0" w:space="0" w:color="auto"/>
                <w:right w:val="none" w:sz="0" w:space="0" w:color="auto"/>
              </w:divBdr>
            </w:div>
            <w:div w:id="33117495">
              <w:marLeft w:val="0"/>
              <w:marRight w:val="0"/>
              <w:marTop w:val="0"/>
              <w:marBottom w:val="0"/>
              <w:divBdr>
                <w:top w:val="none" w:sz="0" w:space="0" w:color="auto"/>
                <w:left w:val="none" w:sz="0" w:space="0" w:color="auto"/>
                <w:bottom w:val="none" w:sz="0" w:space="0" w:color="auto"/>
                <w:right w:val="none" w:sz="0" w:space="0" w:color="auto"/>
              </w:divBdr>
            </w:div>
            <w:div w:id="769858034">
              <w:marLeft w:val="0"/>
              <w:marRight w:val="0"/>
              <w:marTop w:val="0"/>
              <w:marBottom w:val="0"/>
              <w:divBdr>
                <w:top w:val="none" w:sz="0" w:space="0" w:color="auto"/>
                <w:left w:val="none" w:sz="0" w:space="0" w:color="auto"/>
                <w:bottom w:val="none" w:sz="0" w:space="0" w:color="auto"/>
                <w:right w:val="none" w:sz="0" w:space="0" w:color="auto"/>
              </w:divBdr>
            </w:div>
            <w:div w:id="1828477008">
              <w:marLeft w:val="0"/>
              <w:marRight w:val="0"/>
              <w:marTop w:val="0"/>
              <w:marBottom w:val="0"/>
              <w:divBdr>
                <w:top w:val="none" w:sz="0" w:space="0" w:color="auto"/>
                <w:left w:val="none" w:sz="0" w:space="0" w:color="auto"/>
                <w:bottom w:val="none" w:sz="0" w:space="0" w:color="auto"/>
                <w:right w:val="none" w:sz="0" w:space="0" w:color="auto"/>
              </w:divBdr>
            </w:div>
            <w:div w:id="633801220">
              <w:marLeft w:val="0"/>
              <w:marRight w:val="0"/>
              <w:marTop w:val="0"/>
              <w:marBottom w:val="0"/>
              <w:divBdr>
                <w:top w:val="none" w:sz="0" w:space="0" w:color="auto"/>
                <w:left w:val="none" w:sz="0" w:space="0" w:color="auto"/>
                <w:bottom w:val="none" w:sz="0" w:space="0" w:color="auto"/>
                <w:right w:val="none" w:sz="0" w:space="0" w:color="auto"/>
              </w:divBdr>
            </w:div>
            <w:div w:id="986665752">
              <w:marLeft w:val="0"/>
              <w:marRight w:val="0"/>
              <w:marTop w:val="0"/>
              <w:marBottom w:val="0"/>
              <w:divBdr>
                <w:top w:val="none" w:sz="0" w:space="0" w:color="auto"/>
                <w:left w:val="none" w:sz="0" w:space="0" w:color="auto"/>
                <w:bottom w:val="none" w:sz="0" w:space="0" w:color="auto"/>
                <w:right w:val="none" w:sz="0" w:space="0" w:color="auto"/>
              </w:divBdr>
            </w:div>
            <w:div w:id="1646354463">
              <w:marLeft w:val="0"/>
              <w:marRight w:val="0"/>
              <w:marTop w:val="0"/>
              <w:marBottom w:val="0"/>
              <w:divBdr>
                <w:top w:val="none" w:sz="0" w:space="0" w:color="auto"/>
                <w:left w:val="none" w:sz="0" w:space="0" w:color="auto"/>
                <w:bottom w:val="none" w:sz="0" w:space="0" w:color="auto"/>
                <w:right w:val="none" w:sz="0" w:space="0" w:color="auto"/>
              </w:divBdr>
            </w:div>
            <w:div w:id="393748065">
              <w:marLeft w:val="0"/>
              <w:marRight w:val="0"/>
              <w:marTop w:val="0"/>
              <w:marBottom w:val="0"/>
              <w:divBdr>
                <w:top w:val="none" w:sz="0" w:space="0" w:color="auto"/>
                <w:left w:val="none" w:sz="0" w:space="0" w:color="auto"/>
                <w:bottom w:val="none" w:sz="0" w:space="0" w:color="auto"/>
                <w:right w:val="none" w:sz="0" w:space="0" w:color="auto"/>
              </w:divBdr>
            </w:div>
            <w:div w:id="2000647869">
              <w:marLeft w:val="0"/>
              <w:marRight w:val="0"/>
              <w:marTop w:val="0"/>
              <w:marBottom w:val="0"/>
              <w:divBdr>
                <w:top w:val="none" w:sz="0" w:space="0" w:color="auto"/>
                <w:left w:val="none" w:sz="0" w:space="0" w:color="auto"/>
                <w:bottom w:val="none" w:sz="0" w:space="0" w:color="auto"/>
                <w:right w:val="none" w:sz="0" w:space="0" w:color="auto"/>
              </w:divBdr>
            </w:div>
            <w:div w:id="1713842501">
              <w:marLeft w:val="0"/>
              <w:marRight w:val="0"/>
              <w:marTop w:val="0"/>
              <w:marBottom w:val="0"/>
              <w:divBdr>
                <w:top w:val="none" w:sz="0" w:space="0" w:color="auto"/>
                <w:left w:val="none" w:sz="0" w:space="0" w:color="auto"/>
                <w:bottom w:val="none" w:sz="0" w:space="0" w:color="auto"/>
                <w:right w:val="none" w:sz="0" w:space="0" w:color="auto"/>
              </w:divBdr>
            </w:div>
            <w:div w:id="14930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1577">
      <w:bodyDiv w:val="1"/>
      <w:marLeft w:val="0"/>
      <w:marRight w:val="0"/>
      <w:marTop w:val="0"/>
      <w:marBottom w:val="0"/>
      <w:divBdr>
        <w:top w:val="none" w:sz="0" w:space="0" w:color="auto"/>
        <w:left w:val="none" w:sz="0" w:space="0" w:color="auto"/>
        <w:bottom w:val="none" w:sz="0" w:space="0" w:color="auto"/>
        <w:right w:val="none" w:sz="0" w:space="0" w:color="auto"/>
      </w:divBdr>
      <w:divsChild>
        <w:div w:id="656803022">
          <w:marLeft w:val="0"/>
          <w:marRight w:val="0"/>
          <w:marTop w:val="0"/>
          <w:marBottom w:val="0"/>
          <w:divBdr>
            <w:top w:val="none" w:sz="0" w:space="0" w:color="auto"/>
            <w:left w:val="none" w:sz="0" w:space="0" w:color="auto"/>
            <w:bottom w:val="none" w:sz="0" w:space="0" w:color="auto"/>
            <w:right w:val="none" w:sz="0" w:space="0" w:color="auto"/>
          </w:divBdr>
          <w:divsChild>
            <w:div w:id="1811439199">
              <w:marLeft w:val="0"/>
              <w:marRight w:val="0"/>
              <w:marTop w:val="0"/>
              <w:marBottom w:val="0"/>
              <w:divBdr>
                <w:top w:val="none" w:sz="0" w:space="0" w:color="auto"/>
                <w:left w:val="none" w:sz="0" w:space="0" w:color="auto"/>
                <w:bottom w:val="none" w:sz="0" w:space="0" w:color="auto"/>
                <w:right w:val="none" w:sz="0" w:space="0" w:color="auto"/>
              </w:divBdr>
            </w:div>
            <w:div w:id="287784292">
              <w:marLeft w:val="0"/>
              <w:marRight w:val="0"/>
              <w:marTop w:val="0"/>
              <w:marBottom w:val="0"/>
              <w:divBdr>
                <w:top w:val="none" w:sz="0" w:space="0" w:color="auto"/>
                <w:left w:val="none" w:sz="0" w:space="0" w:color="auto"/>
                <w:bottom w:val="none" w:sz="0" w:space="0" w:color="auto"/>
                <w:right w:val="none" w:sz="0" w:space="0" w:color="auto"/>
              </w:divBdr>
            </w:div>
            <w:div w:id="876628016">
              <w:marLeft w:val="0"/>
              <w:marRight w:val="0"/>
              <w:marTop w:val="0"/>
              <w:marBottom w:val="0"/>
              <w:divBdr>
                <w:top w:val="none" w:sz="0" w:space="0" w:color="auto"/>
                <w:left w:val="none" w:sz="0" w:space="0" w:color="auto"/>
                <w:bottom w:val="none" w:sz="0" w:space="0" w:color="auto"/>
                <w:right w:val="none" w:sz="0" w:space="0" w:color="auto"/>
              </w:divBdr>
            </w:div>
            <w:div w:id="1686516849">
              <w:marLeft w:val="0"/>
              <w:marRight w:val="0"/>
              <w:marTop w:val="0"/>
              <w:marBottom w:val="0"/>
              <w:divBdr>
                <w:top w:val="none" w:sz="0" w:space="0" w:color="auto"/>
                <w:left w:val="none" w:sz="0" w:space="0" w:color="auto"/>
                <w:bottom w:val="none" w:sz="0" w:space="0" w:color="auto"/>
                <w:right w:val="none" w:sz="0" w:space="0" w:color="auto"/>
              </w:divBdr>
            </w:div>
            <w:div w:id="20493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7995">
      <w:bodyDiv w:val="1"/>
      <w:marLeft w:val="0"/>
      <w:marRight w:val="0"/>
      <w:marTop w:val="0"/>
      <w:marBottom w:val="0"/>
      <w:divBdr>
        <w:top w:val="none" w:sz="0" w:space="0" w:color="auto"/>
        <w:left w:val="none" w:sz="0" w:space="0" w:color="auto"/>
        <w:bottom w:val="none" w:sz="0" w:space="0" w:color="auto"/>
        <w:right w:val="none" w:sz="0" w:space="0" w:color="auto"/>
      </w:divBdr>
      <w:divsChild>
        <w:div w:id="490874034">
          <w:marLeft w:val="0"/>
          <w:marRight w:val="0"/>
          <w:marTop w:val="0"/>
          <w:marBottom w:val="0"/>
          <w:divBdr>
            <w:top w:val="none" w:sz="0" w:space="0" w:color="auto"/>
            <w:left w:val="none" w:sz="0" w:space="0" w:color="auto"/>
            <w:bottom w:val="none" w:sz="0" w:space="0" w:color="auto"/>
            <w:right w:val="none" w:sz="0" w:space="0" w:color="auto"/>
          </w:divBdr>
          <w:divsChild>
            <w:div w:id="556664578">
              <w:marLeft w:val="0"/>
              <w:marRight w:val="0"/>
              <w:marTop w:val="0"/>
              <w:marBottom w:val="0"/>
              <w:divBdr>
                <w:top w:val="none" w:sz="0" w:space="0" w:color="auto"/>
                <w:left w:val="none" w:sz="0" w:space="0" w:color="auto"/>
                <w:bottom w:val="none" w:sz="0" w:space="0" w:color="auto"/>
                <w:right w:val="none" w:sz="0" w:space="0" w:color="auto"/>
              </w:divBdr>
            </w:div>
            <w:div w:id="1588154904">
              <w:marLeft w:val="0"/>
              <w:marRight w:val="0"/>
              <w:marTop w:val="0"/>
              <w:marBottom w:val="0"/>
              <w:divBdr>
                <w:top w:val="none" w:sz="0" w:space="0" w:color="auto"/>
                <w:left w:val="none" w:sz="0" w:space="0" w:color="auto"/>
                <w:bottom w:val="none" w:sz="0" w:space="0" w:color="auto"/>
                <w:right w:val="none" w:sz="0" w:space="0" w:color="auto"/>
              </w:divBdr>
            </w:div>
            <w:div w:id="101000205">
              <w:marLeft w:val="0"/>
              <w:marRight w:val="0"/>
              <w:marTop w:val="0"/>
              <w:marBottom w:val="0"/>
              <w:divBdr>
                <w:top w:val="none" w:sz="0" w:space="0" w:color="auto"/>
                <w:left w:val="none" w:sz="0" w:space="0" w:color="auto"/>
                <w:bottom w:val="none" w:sz="0" w:space="0" w:color="auto"/>
                <w:right w:val="none" w:sz="0" w:space="0" w:color="auto"/>
              </w:divBdr>
            </w:div>
            <w:div w:id="140464136">
              <w:marLeft w:val="0"/>
              <w:marRight w:val="0"/>
              <w:marTop w:val="0"/>
              <w:marBottom w:val="0"/>
              <w:divBdr>
                <w:top w:val="none" w:sz="0" w:space="0" w:color="auto"/>
                <w:left w:val="none" w:sz="0" w:space="0" w:color="auto"/>
                <w:bottom w:val="none" w:sz="0" w:space="0" w:color="auto"/>
                <w:right w:val="none" w:sz="0" w:space="0" w:color="auto"/>
              </w:divBdr>
            </w:div>
            <w:div w:id="1588808216">
              <w:marLeft w:val="0"/>
              <w:marRight w:val="0"/>
              <w:marTop w:val="0"/>
              <w:marBottom w:val="0"/>
              <w:divBdr>
                <w:top w:val="none" w:sz="0" w:space="0" w:color="auto"/>
                <w:left w:val="none" w:sz="0" w:space="0" w:color="auto"/>
                <w:bottom w:val="none" w:sz="0" w:space="0" w:color="auto"/>
                <w:right w:val="none" w:sz="0" w:space="0" w:color="auto"/>
              </w:divBdr>
            </w:div>
            <w:div w:id="361057860">
              <w:marLeft w:val="0"/>
              <w:marRight w:val="0"/>
              <w:marTop w:val="0"/>
              <w:marBottom w:val="0"/>
              <w:divBdr>
                <w:top w:val="none" w:sz="0" w:space="0" w:color="auto"/>
                <w:left w:val="none" w:sz="0" w:space="0" w:color="auto"/>
                <w:bottom w:val="none" w:sz="0" w:space="0" w:color="auto"/>
                <w:right w:val="none" w:sz="0" w:space="0" w:color="auto"/>
              </w:divBdr>
            </w:div>
            <w:div w:id="541481802">
              <w:marLeft w:val="0"/>
              <w:marRight w:val="0"/>
              <w:marTop w:val="0"/>
              <w:marBottom w:val="0"/>
              <w:divBdr>
                <w:top w:val="none" w:sz="0" w:space="0" w:color="auto"/>
                <w:left w:val="none" w:sz="0" w:space="0" w:color="auto"/>
                <w:bottom w:val="none" w:sz="0" w:space="0" w:color="auto"/>
                <w:right w:val="none" w:sz="0" w:space="0" w:color="auto"/>
              </w:divBdr>
            </w:div>
            <w:div w:id="1378316730">
              <w:marLeft w:val="0"/>
              <w:marRight w:val="0"/>
              <w:marTop w:val="0"/>
              <w:marBottom w:val="0"/>
              <w:divBdr>
                <w:top w:val="none" w:sz="0" w:space="0" w:color="auto"/>
                <w:left w:val="none" w:sz="0" w:space="0" w:color="auto"/>
                <w:bottom w:val="none" w:sz="0" w:space="0" w:color="auto"/>
                <w:right w:val="none" w:sz="0" w:space="0" w:color="auto"/>
              </w:divBdr>
            </w:div>
            <w:div w:id="168521356">
              <w:marLeft w:val="0"/>
              <w:marRight w:val="0"/>
              <w:marTop w:val="0"/>
              <w:marBottom w:val="0"/>
              <w:divBdr>
                <w:top w:val="none" w:sz="0" w:space="0" w:color="auto"/>
                <w:left w:val="none" w:sz="0" w:space="0" w:color="auto"/>
                <w:bottom w:val="none" w:sz="0" w:space="0" w:color="auto"/>
                <w:right w:val="none" w:sz="0" w:space="0" w:color="auto"/>
              </w:divBdr>
            </w:div>
            <w:div w:id="668682375">
              <w:marLeft w:val="0"/>
              <w:marRight w:val="0"/>
              <w:marTop w:val="0"/>
              <w:marBottom w:val="0"/>
              <w:divBdr>
                <w:top w:val="none" w:sz="0" w:space="0" w:color="auto"/>
                <w:left w:val="none" w:sz="0" w:space="0" w:color="auto"/>
                <w:bottom w:val="none" w:sz="0" w:space="0" w:color="auto"/>
                <w:right w:val="none" w:sz="0" w:space="0" w:color="auto"/>
              </w:divBdr>
            </w:div>
            <w:div w:id="3003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56392">
      <w:bodyDiv w:val="1"/>
      <w:marLeft w:val="0"/>
      <w:marRight w:val="0"/>
      <w:marTop w:val="0"/>
      <w:marBottom w:val="0"/>
      <w:divBdr>
        <w:top w:val="none" w:sz="0" w:space="0" w:color="auto"/>
        <w:left w:val="none" w:sz="0" w:space="0" w:color="auto"/>
        <w:bottom w:val="none" w:sz="0" w:space="0" w:color="auto"/>
        <w:right w:val="none" w:sz="0" w:space="0" w:color="auto"/>
      </w:divBdr>
    </w:div>
    <w:div w:id="1694644240">
      <w:bodyDiv w:val="1"/>
      <w:marLeft w:val="0"/>
      <w:marRight w:val="0"/>
      <w:marTop w:val="0"/>
      <w:marBottom w:val="0"/>
      <w:divBdr>
        <w:top w:val="none" w:sz="0" w:space="0" w:color="auto"/>
        <w:left w:val="none" w:sz="0" w:space="0" w:color="auto"/>
        <w:bottom w:val="none" w:sz="0" w:space="0" w:color="auto"/>
        <w:right w:val="none" w:sz="0" w:space="0" w:color="auto"/>
      </w:divBdr>
    </w:div>
    <w:div w:id="1738745057">
      <w:bodyDiv w:val="1"/>
      <w:marLeft w:val="0"/>
      <w:marRight w:val="0"/>
      <w:marTop w:val="0"/>
      <w:marBottom w:val="0"/>
      <w:divBdr>
        <w:top w:val="none" w:sz="0" w:space="0" w:color="auto"/>
        <w:left w:val="none" w:sz="0" w:space="0" w:color="auto"/>
        <w:bottom w:val="none" w:sz="0" w:space="0" w:color="auto"/>
        <w:right w:val="none" w:sz="0" w:space="0" w:color="auto"/>
      </w:divBdr>
    </w:div>
    <w:div w:id="1746685393">
      <w:bodyDiv w:val="1"/>
      <w:marLeft w:val="0"/>
      <w:marRight w:val="0"/>
      <w:marTop w:val="0"/>
      <w:marBottom w:val="0"/>
      <w:divBdr>
        <w:top w:val="none" w:sz="0" w:space="0" w:color="auto"/>
        <w:left w:val="none" w:sz="0" w:space="0" w:color="auto"/>
        <w:bottom w:val="none" w:sz="0" w:space="0" w:color="auto"/>
        <w:right w:val="none" w:sz="0" w:space="0" w:color="auto"/>
      </w:divBdr>
    </w:div>
    <w:div w:id="1855991277">
      <w:bodyDiv w:val="1"/>
      <w:marLeft w:val="0"/>
      <w:marRight w:val="0"/>
      <w:marTop w:val="0"/>
      <w:marBottom w:val="0"/>
      <w:divBdr>
        <w:top w:val="none" w:sz="0" w:space="0" w:color="auto"/>
        <w:left w:val="none" w:sz="0" w:space="0" w:color="auto"/>
        <w:bottom w:val="none" w:sz="0" w:space="0" w:color="auto"/>
        <w:right w:val="none" w:sz="0" w:space="0" w:color="auto"/>
      </w:divBdr>
    </w:div>
    <w:div w:id="1905680376">
      <w:bodyDiv w:val="1"/>
      <w:marLeft w:val="0"/>
      <w:marRight w:val="0"/>
      <w:marTop w:val="0"/>
      <w:marBottom w:val="0"/>
      <w:divBdr>
        <w:top w:val="none" w:sz="0" w:space="0" w:color="auto"/>
        <w:left w:val="none" w:sz="0" w:space="0" w:color="auto"/>
        <w:bottom w:val="none" w:sz="0" w:space="0" w:color="auto"/>
        <w:right w:val="none" w:sz="0" w:space="0" w:color="auto"/>
      </w:divBdr>
    </w:div>
    <w:div w:id="1906917210">
      <w:bodyDiv w:val="1"/>
      <w:marLeft w:val="0"/>
      <w:marRight w:val="0"/>
      <w:marTop w:val="0"/>
      <w:marBottom w:val="0"/>
      <w:divBdr>
        <w:top w:val="none" w:sz="0" w:space="0" w:color="auto"/>
        <w:left w:val="none" w:sz="0" w:space="0" w:color="auto"/>
        <w:bottom w:val="none" w:sz="0" w:space="0" w:color="auto"/>
        <w:right w:val="none" w:sz="0" w:space="0" w:color="auto"/>
      </w:divBdr>
      <w:divsChild>
        <w:div w:id="756907663">
          <w:marLeft w:val="0"/>
          <w:marRight w:val="0"/>
          <w:marTop w:val="0"/>
          <w:marBottom w:val="0"/>
          <w:divBdr>
            <w:top w:val="none" w:sz="0" w:space="0" w:color="auto"/>
            <w:left w:val="none" w:sz="0" w:space="0" w:color="auto"/>
            <w:bottom w:val="none" w:sz="0" w:space="0" w:color="auto"/>
            <w:right w:val="none" w:sz="0" w:space="0" w:color="auto"/>
          </w:divBdr>
          <w:divsChild>
            <w:div w:id="16947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5512">
      <w:bodyDiv w:val="1"/>
      <w:marLeft w:val="0"/>
      <w:marRight w:val="0"/>
      <w:marTop w:val="0"/>
      <w:marBottom w:val="0"/>
      <w:divBdr>
        <w:top w:val="none" w:sz="0" w:space="0" w:color="auto"/>
        <w:left w:val="none" w:sz="0" w:space="0" w:color="auto"/>
        <w:bottom w:val="none" w:sz="0" w:space="0" w:color="auto"/>
        <w:right w:val="none" w:sz="0" w:space="0" w:color="auto"/>
      </w:divBdr>
    </w:div>
    <w:div w:id="1963535291">
      <w:bodyDiv w:val="1"/>
      <w:marLeft w:val="0"/>
      <w:marRight w:val="0"/>
      <w:marTop w:val="0"/>
      <w:marBottom w:val="0"/>
      <w:divBdr>
        <w:top w:val="none" w:sz="0" w:space="0" w:color="auto"/>
        <w:left w:val="none" w:sz="0" w:space="0" w:color="auto"/>
        <w:bottom w:val="none" w:sz="0" w:space="0" w:color="auto"/>
        <w:right w:val="none" w:sz="0" w:space="0" w:color="auto"/>
      </w:divBdr>
      <w:divsChild>
        <w:div w:id="581180574">
          <w:marLeft w:val="0"/>
          <w:marRight w:val="0"/>
          <w:marTop w:val="0"/>
          <w:marBottom w:val="0"/>
          <w:divBdr>
            <w:top w:val="none" w:sz="0" w:space="0" w:color="auto"/>
            <w:left w:val="none" w:sz="0" w:space="0" w:color="auto"/>
            <w:bottom w:val="none" w:sz="0" w:space="0" w:color="auto"/>
            <w:right w:val="none" w:sz="0" w:space="0" w:color="auto"/>
          </w:divBdr>
          <w:divsChild>
            <w:div w:id="15821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6256">
      <w:bodyDiv w:val="1"/>
      <w:marLeft w:val="0"/>
      <w:marRight w:val="0"/>
      <w:marTop w:val="0"/>
      <w:marBottom w:val="0"/>
      <w:divBdr>
        <w:top w:val="none" w:sz="0" w:space="0" w:color="auto"/>
        <w:left w:val="none" w:sz="0" w:space="0" w:color="auto"/>
        <w:bottom w:val="none" w:sz="0" w:space="0" w:color="auto"/>
        <w:right w:val="none" w:sz="0" w:space="0" w:color="auto"/>
      </w:divBdr>
      <w:divsChild>
        <w:div w:id="10306374">
          <w:marLeft w:val="0"/>
          <w:marRight w:val="0"/>
          <w:marTop w:val="0"/>
          <w:marBottom w:val="0"/>
          <w:divBdr>
            <w:top w:val="none" w:sz="0" w:space="0" w:color="auto"/>
            <w:left w:val="none" w:sz="0" w:space="0" w:color="auto"/>
            <w:bottom w:val="none" w:sz="0" w:space="0" w:color="auto"/>
            <w:right w:val="none" w:sz="0" w:space="0" w:color="auto"/>
          </w:divBdr>
          <w:divsChild>
            <w:div w:id="1619750852">
              <w:marLeft w:val="0"/>
              <w:marRight w:val="0"/>
              <w:marTop w:val="0"/>
              <w:marBottom w:val="0"/>
              <w:divBdr>
                <w:top w:val="none" w:sz="0" w:space="0" w:color="auto"/>
                <w:left w:val="none" w:sz="0" w:space="0" w:color="auto"/>
                <w:bottom w:val="none" w:sz="0" w:space="0" w:color="auto"/>
                <w:right w:val="none" w:sz="0" w:space="0" w:color="auto"/>
              </w:divBdr>
            </w:div>
            <w:div w:id="1362902140">
              <w:marLeft w:val="0"/>
              <w:marRight w:val="0"/>
              <w:marTop w:val="0"/>
              <w:marBottom w:val="0"/>
              <w:divBdr>
                <w:top w:val="none" w:sz="0" w:space="0" w:color="auto"/>
                <w:left w:val="none" w:sz="0" w:space="0" w:color="auto"/>
                <w:bottom w:val="none" w:sz="0" w:space="0" w:color="auto"/>
                <w:right w:val="none" w:sz="0" w:space="0" w:color="auto"/>
              </w:divBdr>
            </w:div>
            <w:div w:id="2076200550">
              <w:marLeft w:val="0"/>
              <w:marRight w:val="0"/>
              <w:marTop w:val="0"/>
              <w:marBottom w:val="0"/>
              <w:divBdr>
                <w:top w:val="none" w:sz="0" w:space="0" w:color="auto"/>
                <w:left w:val="none" w:sz="0" w:space="0" w:color="auto"/>
                <w:bottom w:val="none" w:sz="0" w:space="0" w:color="auto"/>
                <w:right w:val="none" w:sz="0" w:space="0" w:color="auto"/>
              </w:divBdr>
            </w:div>
            <w:div w:id="1319187127">
              <w:marLeft w:val="0"/>
              <w:marRight w:val="0"/>
              <w:marTop w:val="0"/>
              <w:marBottom w:val="0"/>
              <w:divBdr>
                <w:top w:val="none" w:sz="0" w:space="0" w:color="auto"/>
                <w:left w:val="none" w:sz="0" w:space="0" w:color="auto"/>
                <w:bottom w:val="none" w:sz="0" w:space="0" w:color="auto"/>
                <w:right w:val="none" w:sz="0" w:space="0" w:color="auto"/>
              </w:divBdr>
            </w:div>
            <w:div w:id="503326455">
              <w:marLeft w:val="0"/>
              <w:marRight w:val="0"/>
              <w:marTop w:val="0"/>
              <w:marBottom w:val="0"/>
              <w:divBdr>
                <w:top w:val="none" w:sz="0" w:space="0" w:color="auto"/>
                <w:left w:val="none" w:sz="0" w:space="0" w:color="auto"/>
                <w:bottom w:val="none" w:sz="0" w:space="0" w:color="auto"/>
                <w:right w:val="none" w:sz="0" w:space="0" w:color="auto"/>
              </w:divBdr>
            </w:div>
            <w:div w:id="1428384842">
              <w:marLeft w:val="0"/>
              <w:marRight w:val="0"/>
              <w:marTop w:val="0"/>
              <w:marBottom w:val="0"/>
              <w:divBdr>
                <w:top w:val="none" w:sz="0" w:space="0" w:color="auto"/>
                <w:left w:val="none" w:sz="0" w:space="0" w:color="auto"/>
                <w:bottom w:val="none" w:sz="0" w:space="0" w:color="auto"/>
                <w:right w:val="none" w:sz="0" w:space="0" w:color="auto"/>
              </w:divBdr>
            </w:div>
            <w:div w:id="1898661553">
              <w:marLeft w:val="0"/>
              <w:marRight w:val="0"/>
              <w:marTop w:val="0"/>
              <w:marBottom w:val="0"/>
              <w:divBdr>
                <w:top w:val="none" w:sz="0" w:space="0" w:color="auto"/>
                <w:left w:val="none" w:sz="0" w:space="0" w:color="auto"/>
                <w:bottom w:val="none" w:sz="0" w:space="0" w:color="auto"/>
                <w:right w:val="none" w:sz="0" w:space="0" w:color="auto"/>
              </w:divBdr>
            </w:div>
            <w:div w:id="555825340">
              <w:marLeft w:val="0"/>
              <w:marRight w:val="0"/>
              <w:marTop w:val="0"/>
              <w:marBottom w:val="0"/>
              <w:divBdr>
                <w:top w:val="none" w:sz="0" w:space="0" w:color="auto"/>
                <w:left w:val="none" w:sz="0" w:space="0" w:color="auto"/>
                <w:bottom w:val="none" w:sz="0" w:space="0" w:color="auto"/>
                <w:right w:val="none" w:sz="0" w:space="0" w:color="auto"/>
              </w:divBdr>
            </w:div>
            <w:div w:id="208881548">
              <w:marLeft w:val="0"/>
              <w:marRight w:val="0"/>
              <w:marTop w:val="0"/>
              <w:marBottom w:val="0"/>
              <w:divBdr>
                <w:top w:val="none" w:sz="0" w:space="0" w:color="auto"/>
                <w:left w:val="none" w:sz="0" w:space="0" w:color="auto"/>
                <w:bottom w:val="none" w:sz="0" w:space="0" w:color="auto"/>
                <w:right w:val="none" w:sz="0" w:space="0" w:color="auto"/>
              </w:divBdr>
            </w:div>
            <w:div w:id="1494570339">
              <w:marLeft w:val="0"/>
              <w:marRight w:val="0"/>
              <w:marTop w:val="0"/>
              <w:marBottom w:val="0"/>
              <w:divBdr>
                <w:top w:val="none" w:sz="0" w:space="0" w:color="auto"/>
                <w:left w:val="none" w:sz="0" w:space="0" w:color="auto"/>
                <w:bottom w:val="none" w:sz="0" w:space="0" w:color="auto"/>
                <w:right w:val="none" w:sz="0" w:space="0" w:color="auto"/>
              </w:divBdr>
            </w:div>
            <w:div w:id="14668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91203">
      <w:bodyDiv w:val="1"/>
      <w:marLeft w:val="0"/>
      <w:marRight w:val="0"/>
      <w:marTop w:val="0"/>
      <w:marBottom w:val="0"/>
      <w:divBdr>
        <w:top w:val="none" w:sz="0" w:space="0" w:color="auto"/>
        <w:left w:val="none" w:sz="0" w:space="0" w:color="auto"/>
        <w:bottom w:val="none" w:sz="0" w:space="0" w:color="auto"/>
        <w:right w:val="none" w:sz="0" w:space="0" w:color="auto"/>
      </w:divBdr>
      <w:divsChild>
        <w:div w:id="1519811352">
          <w:marLeft w:val="0"/>
          <w:marRight w:val="0"/>
          <w:marTop w:val="0"/>
          <w:marBottom w:val="0"/>
          <w:divBdr>
            <w:top w:val="none" w:sz="0" w:space="0" w:color="auto"/>
            <w:left w:val="none" w:sz="0" w:space="0" w:color="auto"/>
            <w:bottom w:val="none" w:sz="0" w:space="0" w:color="auto"/>
            <w:right w:val="none" w:sz="0" w:space="0" w:color="auto"/>
          </w:divBdr>
          <w:divsChild>
            <w:div w:id="427043015">
              <w:marLeft w:val="0"/>
              <w:marRight w:val="0"/>
              <w:marTop w:val="0"/>
              <w:marBottom w:val="0"/>
              <w:divBdr>
                <w:top w:val="none" w:sz="0" w:space="0" w:color="auto"/>
                <w:left w:val="none" w:sz="0" w:space="0" w:color="auto"/>
                <w:bottom w:val="none" w:sz="0" w:space="0" w:color="auto"/>
                <w:right w:val="none" w:sz="0" w:space="0" w:color="auto"/>
              </w:divBdr>
            </w:div>
            <w:div w:id="2129423833">
              <w:marLeft w:val="0"/>
              <w:marRight w:val="0"/>
              <w:marTop w:val="0"/>
              <w:marBottom w:val="0"/>
              <w:divBdr>
                <w:top w:val="none" w:sz="0" w:space="0" w:color="auto"/>
                <w:left w:val="none" w:sz="0" w:space="0" w:color="auto"/>
                <w:bottom w:val="none" w:sz="0" w:space="0" w:color="auto"/>
                <w:right w:val="none" w:sz="0" w:space="0" w:color="auto"/>
              </w:divBdr>
            </w:div>
            <w:div w:id="1424064390">
              <w:marLeft w:val="0"/>
              <w:marRight w:val="0"/>
              <w:marTop w:val="0"/>
              <w:marBottom w:val="0"/>
              <w:divBdr>
                <w:top w:val="none" w:sz="0" w:space="0" w:color="auto"/>
                <w:left w:val="none" w:sz="0" w:space="0" w:color="auto"/>
                <w:bottom w:val="none" w:sz="0" w:space="0" w:color="auto"/>
                <w:right w:val="none" w:sz="0" w:space="0" w:color="auto"/>
              </w:divBdr>
            </w:div>
            <w:div w:id="1756052138">
              <w:marLeft w:val="0"/>
              <w:marRight w:val="0"/>
              <w:marTop w:val="0"/>
              <w:marBottom w:val="0"/>
              <w:divBdr>
                <w:top w:val="none" w:sz="0" w:space="0" w:color="auto"/>
                <w:left w:val="none" w:sz="0" w:space="0" w:color="auto"/>
                <w:bottom w:val="none" w:sz="0" w:space="0" w:color="auto"/>
                <w:right w:val="none" w:sz="0" w:space="0" w:color="auto"/>
              </w:divBdr>
            </w:div>
            <w:div w:id="684599689">
              <w:marLeft w:val="0"/>
              <w:marRight w:val="0"/>
              <w:marTop w:val="0"/>
              <w:marBottom w:val="0"/>
              <w:divBdr>
                <w:top w:val="none" w:sz="0" w:space="0" w:color="auto"/>
                <w:left w:val="none" w:sz="0" w:space="0" w:color="auto"/>
                <w:bottom w:val="none" w:sz="0" w:space="0" w:color="auto"/>
                <w:right w:val="none" w:sz="0" w:space="0" w:color="auto"/>
              </w:divBdr>
            </w:div>
            <w:div w:id="1937862029">
              <w:marLeft w:val="0"/>
              <w:marRight w:val="0"/>
              <w:marTop w:val="0"/>
              <w:marBottom w:val="0"/>
              <w:divBdr>
                <w:top w:val="none" w:sz="0" w:space="0" w:color="auto"/>
                <w:left w:val="none" w:sz="0" w:space="0" w:color="auto"/>
                <w:bottom w:val="none" w:sz="0" w:space="0" w:color="auto"/>
                <w:right w:val="none" w:sz="0" w:space="0" w:color="auto"/>
              </w:divBdr>
            </w:div>
            <w:div w:id="17082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10.wdp"/><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image" Target="media/image20.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Lettre%20&#224;%20en-t&#234;te%20Courbe%20bleue.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Lettre à en-tête Courbe bleue.dotx</Template>
  <TotalTime>0</TotalTime>
  <Pages>7</Pages>
  <Words>1375</Words>
  <Characters>7568</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2025-03-31T01:10:00Z</dcterms:created>
  <dcterms:modified xsi:type="dcterms:W3CDTF">2025-04-16T12:47:00Z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